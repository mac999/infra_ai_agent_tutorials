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568751A" w14:textId="77777777" w:rsidR="00D5082E" w:rsidRPr="001E36F6" w:rsidRDefault="00C845BE" w:rsidP="00065D44">
      <w:pPr>
        <w:pStyle w:val="ac"/>
        <w:rPr>
          <w:rFonts w:asciiTheme="majorHAnsi" w:eastAsiaTheme="majorHAnsi" w:hAnsiTheme="majorHAnsi"/>
          <w:b w:val="0"/>
          <w:lang w:eastAsia="ko-KR"/>
        </w:rPr>
      </w:pPr>
      <w:r w:rsidRPr="001E36F6">
        <w:rPr>
          <w:rFonts w:asciiTheme="majorHAnsi" w:eastAsiaTheme="majorHAnsi" w:hAnsiTheme="majorHAnsi"/>
          <w:noProof/>
          <w:lang w:eastAsia="ko-KR"/>
        </w:rPr>
        <w:drawing>
          <wp:anchor distT="0" distB="0" distL="114300" distR="114300" simplePos="0" relativeHeight="251834880" behindDoc="1" locked="0" layoutInCell="1" allowOverlap="1" wp14:anchorId="21CD554B" wp14:editId="0177BD14">
            <wp:simplePos x="0" y="0"/>
            <wp:positionH relativeFrom="page">
              <wp:posOffset>1565275</wp:posOffset>
            </wp:positionH>
            <wp:positionV relativeFrom="paragraph">
              <wp:posOffset>-1534160</wp:posOffset>
            </wp:positionV>
            <wp:extent cx="7543800" cy="10681970"/>
            <wp:effectExtent l="0" t="0" r="0" b="0"/>
            <wp:wrapNone/>
            <wp:docPr id="310" name="그림 310" descr="c1-b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c1-b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13724" w14:textId="77777777" w:rsidR="00D5082E" w:rsidRPr="001E36F6" w:rsidRDefault="00D5082E">
      <w:pPr>
        <w:rPr>
          <w:rFonts w:asciiTheme="majorHAnsi" w:eastAsiaTheme="majorHAnsi" w:hAnsiTheme="majorHAnsi"/>
        </w:rPr>
      </w:pPr>
    </w:p>
    <w:p w14:paraId="538D51F8" w14:textId="77777777" w:rsidR="00D5082E" w:rsidRPr="001E36F6" w:rsidRDefault="00D5082E">
      <w:pPr>
        <w:rPr>
          <w:rFonts w:asciiTheme="majorHAnsi" w:eastAsiaTheme="majorHAnsi" w:hAnsiTheme="majorHAnsi"/>
        </w:rPr>
      </w:pPr>
    </w:p>
    <w:p w14:paraId="6F8E7487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47194C4A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3090866E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3381F1BE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1B23E051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4A61322E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0DCEF5BE" w14:textId="77777777" w:rsidR="00A32698" w:rsidRPr="001E36F6" w:rsidRDefault="00A32698">
      <w:pPr>
        <w:rPr>
          <w:rFonts w:asciiTheme="majorHAnsi" w:eastAsiaTheme="majorHAnsi" w:hAnsiTheme="majorHAnsi"/>
          <w:lang w:eastAsia="ko-KR"/>
        </w:rPr>
      </w:pPr>
    </w:p>
    <w:p w14:paraId="57B62422" w14:textId="77777777" w:rsidR="00D5082E" w:rsidRPr="001E36F6" w:rsidRDefault="00D5082E">
      <w:pPr>
        <w:rPr>
          <w:rFonts w:asciiTheme="majorHAnsi" w:eastAsiaTheme="majorHAnsi" w:hAnsiTheme="majorHAnsi"/>
        </w:rPr>
      </w:pPr>
    </w:p>
    <w:p w14:paraId="01950957" w14:textId="77777777" w:rsidR="00D5082E" w:rsidRPr="001E36F6" w:rsidRDefault="00D5082E">
      <w:pPr>
        <w:rPr>
          <w:rFonts w:asciiTheme="majorHAnsi" w:eastAsiaTheme="majorHAnsi" w:hAnsiTheme="majorHAnsi"/>
        </w:rPr>
      </w:pPr>
    </w:p>
    <w:p w14:paraId="4D94120A" w14:textId="77777777" w:rsidR="00D5082E" w:rsidRPr="001E36F6" w:rsidRDefault="00D5082E">
      <w:pPr>
        <w:rPr>
          <w:rFonts w:asciiTheme="majorHAnsi" w:eastAsiaTheme="majorHAnsi" w:hAnsiTheme="majorHAnsi"/>
        </w:rPr>
      </w:pPr>
    </w:p>
    <w:p w14:paraId="4484F5C1" w14:textId="77777777" w:rsidR="00A95FCB" w:rsidRPr="001E36F6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1E36F6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38976" behindDoc="0" locked="0" layoutInCell="1" allowOverlap="1" wp14:anchorId="12B4BB5C" wp14:editId="39A9967D">
                <wp:simplePos x="0" y="0"/>
                <wp:positionH relativeFrom="column">
                  <wp:posOffset>-349857</wp:posOffset>
                </wp:positionH>
                <wp:positionV relativeFrom="paragraph">
                  <wp:posOffset>268936</wp:posOffset>
                </wp:positionV>
                <wp:extent cx="3792772" cy="0"/>
                <wp:effectExtent l="0" t="19050" r="3683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772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3E189CF8" id="Straight Connector 3" o:spid="_x0000_s1026" style="position:absolute;left:0;text-align:left;z-index:2518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55pt,21.2pt" to="271.1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" strokecolor="#0d0d0d [3069]" strokeweight="3pt"/>
            </w:pict>
          </mc:Fallback>
        </mc:AlternateContent>
      </w:r>
    </w:p>
    <w:p w14:paraId="3BD4D68A" w14:textId="77777777" w:rsidR="00A95FCB" w:rsidRPr="001E36F6" w:rsidRDefault="00E90CF0" w:rsidP="001641DB">
      <w:pPr>
        <w:pStyle w:val="ac"/>
        <w:rPr>
          <w:rFonts w:asciiTheme="majorHAnsi" w:eastAsiaTheme="majorHAnsi" w:hAnsiTheme="majorHAnsi"/>
          <w:sz w:val="20"/>
          <w:lang w:eastAsia="ko-KR"/>
        </w:rPr>
      </w:pPr>
      <w:r w:rsidRPr="001E36F6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03887B1D" wp14:editId="202DC506">
                <wp:simplePos x="0" y="0"/>
                <wp:positionH relativeFrom="column">
                  <wp:posOffset>-431165</wp:posOffset>
                </wp:positionH>
                <wp:positionV relativeFrom="paragraph">
                  <wp:posOffset>140970</wp:posOffset>
                </wp:positionV>
                <wp:extent cx="4500245" cy="1184275"/>
                <wp:effectExtent l="0" t="0" r="0" b="0"/>
                <wp:wrapSquare wrapText="bothSides"/>
                <wp:docPr id="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1184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AC407" w14:textId="51B3FCFC" w:rsidR="006817DA" w:rsidRDefault="006817DA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A</w:t>
                            </w:r>
                            <w:r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  <w:t xml:space="preserve">I AGENT </w:t>
                            </w:r>
                          </w:p>
                          <w:p w14:paraId="3A862F61" w14:textId="43A1CDA3" w:rsidR="000D5DE8" w:rsidRPr="00AC30A7" w:rsidRDefault="00921D47" w:rsidP="00C845BE">
                            <w:pPr>
                              <w:pStyle w:val="ac"/>
                              <w:jc w:val="left"/>
                              <w:rPr>
                                <w:rFonts w:asciiTheme="minorHAnsi" w:eastAsiaTheme="minorHAnsi" w:hAnsiTheme="minorHAnsi"/>
                                <w:sz w:val="48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>개발환경</w:t>
                            </w:r>
                            <w:r w:rsidR="000C465F">
                              <w:rPr>
                                <w:rFonts w:asciiTheme="minorHAnsi" w:eastAsiaTheme="minorHAnsi" w:hAnsiTheme="minorHAnsi" w:hint="eastAsia"/>
                                <w:sz w:val="48"/>
                                <w:szCs w:val="52"/>
                                <w:lang w:eastAsia="ko-KR"/>
                              </w:rPr>
                              <w:t xml:space="preserve"> 설치 매뉴얼</w:t>
                            </w:r>
                          </w:p>
                          <w:p w14:paraId="28A568D0" w14:textId="1C578BC6" w:rsidR="000D5DE8" w:rsidRPr="00B60476" w:rsidRDefault="000D5DE8" w:rsidP="00B60476">
                            <w:pPr>
                              <w:rPr>
                                <w:rFonts w:asciiTheme="minorHAnsi" w:eastAsiaTheme="minorHAnsi" w:hAnsiTheme="minorHAnsi"/>
                                <w:sz w:val="24"/>
                                <w:szCs w:val="24"/>
                                <w:lang w:eastAsia="ko-KR"/>
                              </w:rPr>
                            </w:pPr>
                          </w:p>
                          <w:p w14:paraId="48D47F4B" w14:textId="77777777" w:rsidR="000D5DE8" w:rsidRPr="0025765D" w:rsidRDefault="000D5DE8" w:rsidP="00C845BE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87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3.95pt;margin-top:11.1pt;width:354.35pt;height:93.25pt;z-index:25183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" filled="f" stroked="f">
                <v:textbox>
                  <w:txbxContent>
                    <w:p w14:paraId="315AC407" w14:textId="51B3FCFC" w:rsidR="006817DA" w:rsidRDefault="006817DA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A</w:t>
                      </w:r>
                      <w:r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  <w:t xml:space="preserve">I AGENT </w:t>
                      </w:r>
                    </w:p>
                    <w:p w14:paraId="3A862F61" w14:textId="43A1CDA3" w:rsidR="000D5DE8" w:rsidRPr="00AC30A7" w:rsidRDefault="00921D47" w:rsidP="00C845BE">
                      <w:pPr>
                        <w:pStyle w:val="ac"/>
                        <w:jc w:val="left"/>
                        <w:rPr>
                          <w:rFonts w:asciiTheme="minorHAnsi" w:eastAsiaTheme="minorHAnsi" w:hAnsiTheme="minorHAnsi"/>
                          <w:sz w:val="48"/>
                          <w:szCs w:val="52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>개발환경</w:t>
                      </w:r>
                      <w:r w:rsidR="000C465F">
                        <w:rPr>
                          <w:rFonts w:asciiTheme="minorHAnsi" w:eastAsiaTheme="minorHAnsi" w:hAnsiTheme="minorHAnsi" w:hint="eastAsia"/>
                          <w:sz w:val="48"/>
                          <w:szCs w:val="52"/>
                          <w:lang w:eastAsia="ko-KR"/>
                        </w:rPr>
                        <w:t xml:space="preserve"> 설치 매뉴얼</w:t>
                      </w:r>
                    </w:p>
                    <w:p w14:paraId="28A568D0" w14:textId="1C578BC6" w:rsidR="000D5DE8" w:rsidRPr="00B60476" w:rsidRDefault="000D5DE8" w:rsidP="00B60476">
                      <w:pPr>
                        <w:rPr>
                          <w:rFonts w:asciiTheme="minorHAnsi" w:eastAsiaTheme="minorHAnsi" w:hAnsiTheme="minorHAnsi"/>
                          <w:sz w:val="24"/>
                          <w:szCs w:val="24"/>
                          <w:lang w:eastAsia="ko-KR"/>
                        </w:rPr>
                      </w:pPr>
                    </w:p>
                    <w:p w14:paraId="48D47F4B" w14:textId="77777777" w:rsidR="000D5DE8" w:rsidRPr="0025765D" w:rsidRDefault="000D5DE8" w:rsidP="00C845BE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373569" w14:textId="77777777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3408EFB6" w14:textId="77777777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55E0E89D" w14:textId="31595B72" w:rsidR="00A95FCB" w:rsidRPr="001E36F6" w:rsidRDefault="00C845BE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1E36F6">
        <w:rPr>
          <w:rFonts w:asciiTheme="majorHAnsi" w:eastAsiaTheme="majorHAnsi" w:hAnsiTheme="majorHAnsi"/>
          <w:noProof/>
        </w:rPr>
        <w:drawing>
          <wp:anchor distT="0" distB="0" distL="114300" distR="114300" simplePos="0" relativeHeight="251657215" behindDoc="1" locked="0" layoutInCell="1" allowOverlap="1" wp14:anchorId="441B497D" wp14:editId="46EA8D66">
            <wp:simplePos x="0" y="0"/>
            <wp:positionH relativeFrom="page">
              <wp:posOffset>3349336</wp:posOffset>
            </wp:positionH>
            <wp:positionV relativeFrom="paragraph">
              <wp:posOffset>116494</wp:posOffset>
            </wp:positionV>
            <wp:extent cx="4909185" cy="5083810"/>
            <wp:effectExtent l="0" t="0" r="5715" b="2540"/>
            <wp:wrapNone/>
            <wp:docPr id="315" name="그림 315" descr="c1-b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1-bg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8C486" w14:textId="77777777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72A81B53" w14:textId="77777777" w:rsidR="00A95FCB" w:rsidRPr="001E36F6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1E36F6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3B329898" wp14:editId="5C250825">
                <wp:simplePos x="0" y="0"/>
                <wp:positionH relativeFrom="column">
                  <wp:posOffset>-349857</wp:posOffset>
                </wp:positionH>
                <wp:positionV relativeFrom="paragraph">
                  <wp:posOffset>238788</wp:posOffset>
                </wp:positionV>
                <wp:extent cx="3792220" cy="0"/>
                <wp:effectExtent l="0" t="19050" r="36830" b="19050"/>
                <wp:wrapNone/>
                <wp:docPr id="31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222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line w14:anchorId="011E06B7" id="Straight Connector 3" o:spid="_x0000_s1026" style="position:absolute;left:0;text-align:left;z-index:251841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55pt,18.8pt" to="271.0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" strokecolor="#0d0d0d [3069]" strokeweight="3pt"/>
            </w:pict>
          </mc:Fallback>
        </mc:AlternateContent>
      </w:r>
    </w:p>
    <w:p w14:paraId="362D2668" w14:textId="28533014" w:rsidR="00A95FCB" w:rsidRPr="001E36F6" w:rsidRDefault="00E90CF0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  <w:r w:rsidRPr="001E36F6">
        <w:rPr>
          <w:rFonts w:asciiTheme="majorHAnsi" w:eastAsiaTheme="majorHAnsi" w:hAnsiTheme="majorHAnsi"/>
          <w:noProof/>
        </w:rPr>
        <mc:AlternateContent>
          <mc:Choice Requires="wps">
            <w:drawing>
              <wp:anchor distT="45720" distB="45720" distL="114300" distR="114300" simplePos="0" relativeHeight="251843072" behindDoc="1" locked="0" layoutInCell="1" allowOverlap="1" wp14:anchorId="7E28627F" wp14:editId="2990931C">
                <wp:simplePos x="0" y="0"/>
                <wp:positionH relativeFrom="column">
                  <wp:posOffset>-348162</wp:posOffset>
                </wp:positionH>
                <wp:positionV relativeFrom="paragraph">
                  <wp:posOffset>285569</wp:posOffset>
                </wp:positionV>
                <wp:extent cx="3222172" cy="3005959"/>
                <wp:effectExtent l="0" t="0" r="0" b="444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172" cy="30059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8FE89" w14:textId="59A714E7" w:rsidR="000D5DE8" w:rsidRDefault="000D5DE8" w:rsidP="00B50235">
                            <w:pP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</w:pPr>
                            <w:r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Ver 1.</w:t>
                            </w:r>
                            <w:r w:rsidR="00112991">
                              <w:rPr>
                                <w:rFonts w:asciiTheme="minorHAnsi" w:eastAsiaTheme="minorHAnsi" w:hAnsiTheme="minorHAnsi" w:cs="Arial"/>
                                <w:color w:val="000000" w:themeColor="text1"/>
                                <w:sz w:val="24"/>
                                <w:szCs w:val="24"/>
                                <w:lang w:eastAsia="ko-K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8627F" id="_x0000_s1027" type="#_x0000_t202" style="position:absolute;left:0;text-align:left;margin-left:-27.4pt;margin-top:22.5pt;width:253.7pt;height:236.7pt;z-index:-2514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" filled="f" stroked="f">
                <v:textbox>
                  <w:txbxContent>
                    <w:p w14:paraId="3258FE89" w14:textId="59A714E7" w:rsidR="000D5DE8" w:rsidRDefault="000D5DE8" w:rsidP="00B50235">
                      <w:pP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</w:pPr>
                      <w:r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Ver 1.</w:t>
                      </w:r>
                      <w:r w:rsidR="00112991">
                        <w:rPr>
                          <w:rFonts w:asciiTheme="minorHAnsi" w:eastAsiaTheme="minorHAnsi" w:hAnsiTheme="minorHAnsi" w:cs="Arial"/>
                          <w:color w:val="000000" w:themeColor="text1"/>
                          <w:sz w:val="24"/>
                          <w:szCs w:val="24"/>
                          <w:lang w:eastAsia="ko-K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7D2722F1" w14:textId="52A1E822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61747C79" w14:textId="77777777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4CD810C9" w14:textId="77777777" w:rsidR="00A95FCB" w:rsidRPr="001E36F6" w:rsidRDefault="00A95FCB">
      <w:pPr>
        <w:pStyle w:val="ac"/>
        <w:jc w:val="right"/>
        <w:rPr>
          <w:rFonts w:asciiTheme="majorHAnsi" w:eastAsiaTheme="majorHAnsi" w:hAnsiTheme="majorHAnsi"/>
          <w:sz w:val="20"/>
          <w:lang w:eastAsia="ko-KR"/>
        </w:rPr>
      </w:pPr>
    </w:p>
    <w:p w14:paraId="1808DF44" w14:textId="0A7B27FA" w:rsidR="001B6F1F" w:rsidRPr="001E36F6" w:rsidRDefault="001B6F1F" w:rsidP="001B6F1F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769EAED" w14:textId="77777777" w:rsidR="00CA1C76" w:rsidRPr="001E36F6" w:rsidRDefault="00CA1C76" w:rsidP="00AD2B0B">
      <w:pPr>
        <w:pStyle w:val="ac"/>
        <w:rPr>
          <w:rFonts w:asciiTheme="majorHAnsi" w:eastAsiaTheme="majorHAnsi" w:hAnsiTheme="majorHAnsi"/>
          <w:sz w:val="20"/>
          <w:lang w:eastAsia="ko-KR"/>
        </w:rPr>
      </w:pPr>
    </w:p>
    <w:p w14:paraId="25665AEB" w14:textId="6C01E248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62BAB486" w14:textId="06E16FFC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2FAC59A3" w14:textId="2A90570D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01F79DB5" w14:textId="2B9452FB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369D3EA" w14:textId="4727CF2E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DF38376" w14:textId="77965F48" w:rsidR="00BB2205" w:rsidRPr="001E36F6" w:rsidRDefault="00BB2205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5A06E1B4" w14:textId="75ACBD56" w:rsidR="0051432B" w:rsidRPr="001E36F6" w:rsidRDefault="0051432B" w:rsidP="00BB2205">
      <w:pPr>
        <w:jc w:val="right"/>
        <w:rPr>
          <w:rFonts w:asciiTheme="majorHAnsi" w:eastAsiaTheme="majorHAnsi" w:hAnsiTheme="majorHAnsi" w:cs="Arial"/>
          <w:sz w:val="24"/>
          <w:szCs w:val="24"/>
          <w:lang w:eastAsia="ko-KR"/>
        </w:rPr>
      </w:pPr>
    </w:p>
    <w:p w14:paraId="17A36F26" w14:textId="3F5CBC70" w:rsidR="00D5082E" w:rsidRPr="001E36F6" w:rsidRDefault="00D5082E">
      <w:pPr>
        <w:pStyle w:val="ac"/>
        <w:rPr>
          <w:rFonts w:asciiTheme="majorHAnsi" w:eastAsiaTheme="majorHAnsi" w:hAnsiTheme="majorHAnsi"/>
        </w:rPr>
        <w:sectPr w:rsidR="00D5082E" w:rsidRPr="001E36F6">
          <w:footerReference w:type="default" r:id="rId11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1E36F6">
        <w:rPr>
          <w:rFonts w:asciiTheme="majorHAnsi" w:eastAsiaTheme="majorHAnsi" w:hAnsiTheme="majorHAnsi"/>
        </w:rPr>
        <w:lastRenderedPageBreak/>
        <w:t>Table of Contents</w:t>
      </w:r>
    </w:p>
    <w:p w14:paraId="1C50A2F3" w14:textId="371B632F" w:rsidR="00112991" w:rsidRDefault="008D6CC8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 w:rsidRPr="001E36F6">
        <w:rPr>
          <w:rFonts w:asciiTheme="majorHAnsi" w:eastAsiaTheme="majorHAnsi" w:hAnsiTheme="majorHAnsi"/>
        </w:rPr>
        <w:fldChar w:fldCharType="begin"/>
      </w:r>
      <w:r w:rsidR="00D5082E" w:rsidRPr="001E36F6">
        <w:rPr>
          <w:rFonts w:asciiTheme="majorHAnsi" w:eastAsiaTheme="majorHAnsi" w:hAnsiTheme="majorHAnsi"/>
        </w:rPr>
        <w:instrText xml:space="preserve"> TOC </w:instrText>
      </w:r>
      <w:r w:rsidRPr="001E36F6">
        <w:rPr>
          <w:rFonts w:asciiTheme="majorHAnsi" w:eastAsiaTheme="majorHAnsi" w:hAnsiTheme="majorHAnsi"/>
        </w:rPr>
        <w:fldChar w:fldCharType="separate"/>
      </w:r>
      <w:r w:rsidR="00112991">
        <w:rPr>
          <w:noProof/>
        </w:rPr>
        <w:t>1.</w:t>
      </w:r>
      <w:r w:rsidR="00112991"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 w:rsidR="00112991">
        <w:rPr>
          <w:noProof/>
        </w:rPr>
        <w:t>개요</w:t>
      </w:r>
      <w:r w:rsidR="00112991">
        <w:rPr>
          <w:noProof/>
        </w:rPr>
        <w:tab/>
      </w:r>
      <w:r w:rsidR="00112991">
        <w:rPr>
          <w:noProof/>
        </w:rPr>
        <w:fldChar w:fldCharType="begin"/>
      </w:r>
      <w:r w:rsidR="00112991">
        <w:rPr>
          <w:noProof/>
        </w:rPr>
        <w:instrText xml:space="preserve"> PAGEREF _Toc216276240 \h </w:instrText>
      </w:r>
      <w:r w:rsidR="00112991">
        <w:rPr>
          <w:noProof/>
        </w:rPr>
      </w:r>
      <w:r w:rsidR="00112991">
        <w:rPr>
          <w:noProof/>
        </w:rPr>
        <w:fldChar w:fldCharType="separate"/>
      </w:r>
      <w:r w:rsidR="00112991">
        <w:rPr>
          <w:noProof/>
        </w:rPr>
        <w:t>3</w:t>
      </w:r>
      <w:r w:rsidR="00112991">
        <w:rPr>
          <w:noProof/>
        </w:rPr>
        <w:fldChar w:fldCharType="end"/>
      </w:r>
    </w:p>
    <w:p w14:paraId="5C8807C9" w14:textId="2BC2A453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2.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계정</w:t>
      </w:r>
      <w:r>
        <w:rPr>
          <w:noProof/>
        </w:rPr>
        <w:t xml:space="preserve"> </w:t>
      </w:r>
      <w:r>
        <w:rPr>
          <w:noProof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99F9D1B" w14:textId="51030F10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3.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프로젝트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개발용</w:t>
      </w:r>
      <w:r>
        <w:rPr>
          <w:noProof/>
        </w:rPr>
        <w:t xml:space="preserve"> </w:t>
      </w:r>
      <w:r>
        <w:rPr>
          <w:noProof/>
          <w:lang w:eastAsia="ko-KR"/>
        </w:rPr>
        <w:t>서비스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가입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B5B1503" w14:textId="2683FEC6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4.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개발</w:t>
      </w:r>
      <w:r>
        <w:rPr>
          <w:noProof/>
          <w:lang w:eastAsia="ko-KR"/>
        </w:rPr>
        <w:t xml:space="preserve"> </w:t>
      </w:r>
      <w:r>
        <w:rPr>
          <w:noProof/>
          <w:lang w:eastAsia="ko-KR"/>
        </w:rPr>
        <w:t>도구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41E5C3" w14:textId="55E20F66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패키지</w:t>
      </w:r>
      <w:r>
        <w:rPr>
          <w:noProof/>
        </w:rPr>
        <w:t xml:space="preserve"> </w:t>
      </w:r>
      <w:r>
        <w:rPr>
          <w:noProof/>
          <w:lang w:eastAsia="ko-KR"/>
        </w:rPr>
        <w:t>및</w:t>
      </w:r>
      <w:r>
        <w:rPr>
          <w:noProof/>
        </w:rPr>
        <w:t xml:space="preserve"> </w:t>
      </w:r>
      <w:r>
        <w:rPr>
          <w:noProof/>
          <w:lang w:eastAsia="ko-KR"/>
        </w:rPr>
        <w:t>이미지</w:t>
      </w:r>
      <w:r>
        <w:rPr>
          <w:noProof/>
        </w:rPr>
        <w:t xml:space="preserve"> </w:t>
      </w:r>
      <w:r>
        <w:rPr>
          <w:noProof/>
          <w:lang w:eastAsia="ko-KR"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B18433A" w14:textId="7112ECEC" w:rsidR="00112991" w:rsidRDefault="00112991">
      <w:pPr>
        <w:pStyle w:val="20"/>
        <w:tabs>
          <w:tab w:val="left" w:pos="11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5.1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>파이썬</w:t>
      </w:r>
      <w:r>
        <w:rPr>
          <w:noProof/>
        </w:rPr>
        <w:t xml:space="preserve"> </w:t>
      </w:r>
      <w:r>
        <w:rPr>
          <w:noProof/>
        </w:rPr>
        <w:t>패키지</w:t>
      </w:r>
      <w:r>
        <w:rPr>
          <w:noProof/>
        </w:rPr>
        <w:t xml:space="preserve"> </w:t>
      </w:r>
      <w:r>
        <w:rPr>
          <w:noProof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CD7FCA9" w14:textId="5D561496" w:rsidR="00112991" w:rsidRDefault="00112991">
      <w:pPr>
        <w:pStyle w:val="20"/>
        <w:tabs>
          <w:tab w:val="left" w:pos="11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5.2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도커</w:t>
      </w:r>
      <w:r>
        <w:rPr>
          <w:noProof/>
        </w:rPr>
        <w:t xml:space="preserve"> </w:t>
      </w:r>
      <w:r>
        <w:rPr>
          <w:noProof/>
          <w:lang w:eastAsia="ko-KR"/>
        </w:rPr>
        <w:t>이미지</w:t>
      </w:r>
      <w:r>
        <w:rPr>
          <w:noProof/>
        </w:rPr>
        <w:t xml:space="preserve"> </w:t>
      </w:r>
      <w:r>
        <w:rPr>
          <w:noProof/>
          <w:lang w:eastAsia="ko-KR"/>
        </w:rPr>
        <w:t>설치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504AB26" w14:textId="1975584E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6.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</w:rPr>
        <w:t xml:space="preserve">Colab </w:t>
      </w:r>
      <w:r>
        <w:rPr>
          <w:noProof/>
          <w:lang w:eastAsia="ko-KR"/>
        </w:rPr>
        <w:t>설정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F269CC8" w14:textId="340FAE7A" w:rsidR="00112991" w:rsidRDefault="00112991">
      <w:pPr>
        <w:pStyle w:val="13"/>
        <w:tabs>
          <w:tab w:val="left" w:pos="432"/>
        </w:tabs>
        <w:rPr>
          <w:rFonts w:asciiTheme="minorHAnsi" w:hAnsiTheme="minorHAnsi" w:cstheme="minorBidi"/>
          <w:noProof/>
          <w:kern w:val="2"/>
          <w:szCs w:val="22"/>
          <w:lang w:eastAsia="ko-KR"/>
        </w:rPr>
      </w:pPr>
      <w:r>
        <w:rPr>
          <w:noProof/>
        </w:rPr>
        <w:t>7.</w:t>
      </w:r>
      <w:r>
        <w:rPr>
          <w:rFonts w:asciiTheme="minorHAnsi" w:hAnsiTheme="minorHAnsi" w:cstheme="minorBidi"/>
          <w:noProof/>
          <w:kern w:val="2"/>
          <w:szCs w:val="22"/>
          <w:lang w:eastAsia="ko-KR"/>
        </w:rPr>
        <w:tab/>
      </w:r>
      <w:r>
        <w:rPr>
          <w:noProof/>
          <w:lang w:eastAsia="ko-KR"/>
        </w:rPr>
        <w:t>관련</w:t>
      </w:r>
      <w:r>
        <w:rPr>
          <w:noProof/>
        </w:rPr>
        <w:t xml:space="preserve"> </w:t>
      </w:r>
      <w:r>
        <w:rPr>
          <w:noProof/>
        </w:rPr>
        <w:t>링크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_Toc216276248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EBCCD34" w14:textId="76F7D26D" w:rsidR="00D5082E" w:rsidRPr="001E36F6" w:rsidRDefault="008D6CC8">
      <w:pPr>
        <w:pStyle w:val="13"/>
        <w:tabs>
          <w:tab w:val="right" w:leader="dot" w:pos="9972"/>
        </w:tabs>
        <w:rPr>
          <w:rFonts w:asciiTheme="majorHAnsi" w:eastAsiaTheme="majorHAnsi" w:hAnsiTheme="majorHAnsi"/>
        </w:rPr>
        <w:sectPr w:rsidR="00D5082E" w:rsidRPr="001E36F6">
          <w:type w:val="continuous"/>
          <w:pgSz w:w="12240" w:h="15840"/>
          <w:pgMar w:top="1701" w:right="1134" w:bottom="1701" w:left="1134" w:header="720" w:footer="720" w:gutter="0"/>
          <w:cols w:space="720"/>
          <w:docGrid w:linePitch="360"/>
        </w:sectPr>
      </w:pPr>
      <w:r w:rsidRPr="001E36F6">
        <w:rPr>
          <w:rFonts w:asciiTheme="majorHAnsi" w:eastAsiaTheme="majorHAnsi" w:hAnsiTheme="majorHAnsi"/>
        </w:rPr>
        <w:fldChar w:fldCharType="end"/>
      </w:r>
    </w:p>
    <w:p w14:paraId="1C1920CE" w14:textId="233C68F6" w:rsidR="00B75AEB" w:rsidRPr="001E36F6" w:rsidRDefault="00B75AEB" w:rsidP="007D6417">
      <w:pPr>
        <w:widowControl/>
        <w:suppressAutoHyphens w:val="0"/>
        <w:overflowPunct/>
        <w:autoSpaceDE/>
        <w:spacing w:line="240" w:lineRule="auto"/>
        <w:jc w:val="center"/>
        <w:textAlignment w:val="auto"/>
        <w:rPr>
          <w:rFonts w:asciiTheme="majorHAnsi" w:eastAsiaTheme="majorHAnsi" w:hAnsiTheme="majorHAnsi"/>
          <w:b/>
          <w:sz w:val="28"/>
          <w:szCs w:val="28"/>
          <w:lang w:eastAsia="ko-KR"/>
        </w:rPr>
      </w:pPr>
      <w:r w:rsidRPr="001E36F6">
        <w:rPr>
          <w:rFonts w:asciiTheme="majorHAnsi" w:eastAsiaTheme="majorHAnsi" w:hAnsiTheme="majorHAnsi"/>
          <w:b/>
          <w:sz w:val="28"/>
          <w:szCs w:val="28"/>
        </w:rPr>
        <w:br w:type="page"/>
      </w:r>
    </w:p>
    <w:p w14:paraId="1E18444A" w14:textId="7DDBC92C" w:rsidR="00921D47" w:rsidRPr="001E36F6" w:rsidRDefault="00921D47" w:rsidP="00921D47">
      <w:pPr>
        <w:pStyle w:val="1"/>
      </w:pPr>
      <w:bookmarkStart w:id="0" w:name="_Toc216276240"/>
      <w:r w:rsidRPr="001E36F6">
        <w:lastRenderedPageBreak/>
        <w:t>개요</w:t>
      </w:r>
      <w:bookmarkEnd w:id="0"/>
    </w:p>
    <w:p w14:paraId="73C1891A" w14:textId="367DE13D" w:rsidR="001424FD" w:rsidRPr="001E36F6" w:rsidRDefault="001424FD" w:rsidP="001424FD">
      <w:pPr>
        <w:pStyle w:val="a8"/>
      </w:pPr>
      <w:r w:rsidRPr="001E36F6">
        <w:rPr>
          <w:rFonts w:hint="eastAsia"/>
        </w:rPr>
        <w:t xml:space="preserve">원활한 </w:t>
      </w:r>
      <w:r w:rsidR="00BF112C" w:rsidRPr="001E36F6">
        <w:rPr>
          <w:rFonts w:hint="eastAsia"/>
        </w:rPr>
        <w:t xml:space="preserve">실습을 </w:t>
      </w:r>
      <w:r w:rsidRPr="001E36F6">
        <w:rPr>
          <w:rFonts w:hint="eastAsia"/>
        </w:rPr>
        <w:t xml:space="preserve">위해 </w:t>
      </w:r>
      <w:r w:rsidR="00BF112C" w:rsidRPr="001E36F6">
        <w:rPr>
          <w:rFonts w:hint="eastAsia"/>
        </w:rPr>
        <w:t>다음</w:t>
      </w:r>
      <w:r w:rsidRPr="001E36F6">
        <w:rPr>
          <w:rFonts w:hint="eastAsia"/>
        </w:rPr>
        <w:t xml:space="preserve"> </w:t>
      </w:r>
      <w:r w:rsidR="00BF112C" w:rsidRPr="001E36F6">
        <w:rPr>
          <w:rFonts w:hint="eastAsia"/>
        </w:rPr>
        <w:t>개발</w:t>
      </w:r>
      <w:r w:rsidRPr="001E36F6">
        <w:rPr>
          <w:rFonts w:hint="eastAsia"/>
        </w:rPr>
        <w:t>환경을 준비합니다.</w:t>
      </w:r>
    </w:p>
    <w:p w14:paraId="23CA5994" w14:textId="1510854B" w:rsidR="001424FD" w:rsidRPr="001E36F6" w:rsidRDefault="001424FD" w:rsidP="001424FD">
      <w:pPr>
        <w:pStyle w:val="a8"/>
      </w:pPr>
      <w:r w:rsidRPr="001E36F6">
        <w:rPr>
          <w:rFonts w:hint="eastAsia"/>
        </w:rPr>
        <w:t>모든 자료는 다음 링크에서 다운로드 받을 수 있습니다.</w:t>
      </w:r>
      <w:r w:rsidRPr="001E36F6">
        <w:t xml:space="preserve"> </w:t>
      </w:r>
    </w:p>
    <w:p w14:paraId="35D64BC3" w14:textId="10E87D7C" w:rsidR="001424FD" w:rsidRPr="001E36F6" w:rsidRDefault="005B57A8" w:rsidP="001424FD">
      <w:pPr>
        <w:pStyle w:val="a8"/>
        <w:numPr>
          <w:ilvl w:val="0"/>
          <w:numId w:val="17"/>
        </w:numPr>
      </w:pPr>
      <w:hyperlink r:id="rId12" w:history="1">
        <w:r w:rsidR="00615F10" w:rsidRPr="001E36F6">
          <w:rPr>
            <w:rStyle w:val="a4"/>
            <w:color w:val="auto"/>
          </w:rPr>
          <w:t>https://github.com/mac999/infra_ai_agent_tutorials</w:t>
        </w:r>
      </w:hyperlink>
      <w:r w:rsidR="00615F10" w:rsidRPr="001E36F6">
        <w:t xml:space="preserve"> </w:t>
      </w:r>
    </w:p>
    <w:p w14:paraId="4222B4D2" w14:textId="32D5B39F" w:rsidR="00AF459F" w:rsidRPr="001E36F6" w:rsidRDefault="00AF459F" w:rsidP="00AF459F">
      <w:pPr>
        <w:pStyle w:val="a8"/>
      </w:pPr>
      <w:r w:rsidRPr="001E36F6">
        <w:rPr>
          <w:rFonts w:hint="eastAsia"/>
        </w:rPr>
        <w:t xml:space="preserve">본 개발 실습은 </w:t>
      </w:r>
      <w:r w:rsidRPr="001E36F6">
        <w:t xml:space="preserve">vscode </w:t>
      </w:r>
      <w:r w:rsidRPr="001E36F6">
        <w:rPr>
          <w:rFonts w:hint="eastAsia"/>
        </w:rPr>
        <w:t>에서 프로젝트 방식으로 진행됩니다.</w:t>
      </w:r>
      <w:r w:rsidRPr="001E36F6">
        <w:t xml:space="preserve"> </w:t>
      </w:r>
      <w:r w:rsidRPr="001E36F6">
        <w:rPr>
          <w:rFonts w:hint="eastAsia"/>
        </w:rPr>
        <w:t>단,</w:t>
      </w:r>
      <w:r w:rsidRPr="001E36F6">
        <w:t xml:space="preserve"> </w:t>
      </w:r>
      <w:r w:rsidRPr="001E36F6">
        <w:rPr>
          <w:rFonts w:hint="eastAsia"/>
        </w:rPr>
        <w:t>개별 코드</w:t>
      </w:r>
      <w:r w:rsidR="00891D86" w:rsidRPr="001E36F6">
        <w:rPr>
          <w:rFonts w:hint="eastAsia"/>
        </w:rPr>
        <w:t xml:space="preserve"> 실행은</w:t>
      </w:r>
      <w:r w:rsidRPr="001E36F6">
        <w:rPr>
          <w:rFonts w:hint="eastAsia"/>
        </w:rPr>
        <w:t xml:space="preserve"> </w:t>
      </w:r>
      <w:r w:rsidRPr="001E36F6">
        <w:t xml:space="preserve">colab </w:t>
      </w:r>
      <w:r w:rsidRPr="001E36F6">
        <w:rPr>
          <w:rFonts w:hint="eastAsia"/>
        </w:rPr>
        <w:t>에서 실행될 수 있도록</w:t>
      </w:r>
      <w:r w:rsidRPr="001E36F6">
        <w:t xml:space="preserve"> </w:t>
      </w:r>
      <w:r w:rsidRPr="001E36F6">
        <w:rPr>
          <w:rFonts w:hint="eastAsia"/>
        </w:rPr>
        <w:t>준비되어 있습니다</w:t>
      </w:r>
      <w:r w:rsidRPr="001E36F6">
        <w:t>.</w:t>
      </w:r>
    </w:p>
    <w:p w14:paraId="0B2E4A2F" w14:textId="7FC322CF" w:rsidR="00B94910" w:rsidRPr="001E36F6" w:rsidRDefault="00075967" w:rsidP="00AF459F">
      <w:pPr>
        <w:pStyle w:val="a8"/>
      </w:pPr>
      <w:r w:rsidRPr="001E36F6">
        <w:rPr>
          <w:rFonts w:hint="eastAsia"/>
        </w:rPr>
        <w:t>참고로,</w:t>
      </w:r>
      <w:r w:rsidRPr="001E36F6">
        <w:t xml:space="preserve"> </w:t>
      </w:r>
      <w:r w:rsidRPr="001E36F6">
        <w:rPr>
          <w:rFonts w:hint="eastAsia"/>
        </w:rPr>
        <w:t>대부분 설치 도구 및 라이브러리는 맥북 리눅스 환경에서 호환됩니다.</w:t>
      </w:r>
      <w:r w:rsidRPr="001E36F6">
        <w:t xml:space="preserve"> </w:t>
      </w:r>
    </w:p>
    <w:p w14:paraId="7C1B5EA6" w14:textId="77777777" w:rsidR="00075967" w:rsidRPr="001E36F6" w:rsidRDefault="00075967" w:rsidP="00AF459F">
      <w:pPr>
        <w:pStyle w:val="a8"/>
      </w:pPr>
    </w:p>
    <w:p w14:paraId="24009417" w14:textId="77777777" w:rsidR="00921D47" w:rsidRPr="001E36F6" w:rsidRDefault="00921D47" w:rsidP="00921D47">
      <w:pPr>
        <w:pStyle w:val="1"/>
      </w:pPr>
      <w:bookmarkStart w:id="1" w:name="_Toc216276241"/>
      <w:r w:rsidRPr="001E36F6">
        <w:t>계정</w:t>
      </w:r>
      <w:r w:rsidRPr="001E36F6">
        <w:t xml:space="preserve"> </w:t>
      </w:r>
      <w:r w:rsidRPr="001E36F6">
        <w:t>가입</w:t>
      </w:r>
      <w:bookmarkEnd w:id="1"/>
    </w:p>
    <w:p w14:paraId="453DFB97" w14:textId="000B93C9" w:rsidR="00921D47" w:rsidRPr="001E36F6" w:rsidRDefault="00921D47" w:rsidP="00921D47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eastAsia"/>
          <w:sz w:val="22"/>
          <w:szCs w:val="22"/>
        </w:rPr>
        <w:t>다음 웹사이트 방문해 계정을 가입합니다.</w:t>
      </w:r>
      <w:r w:rsidR="00042EA4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3E0B5E2B" w14:textId="7BCF4BB5" w:rsidR="00992930" w:rsidRPr="001E36F6" w:rsidRDefault="00992930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Colab 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P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ro</w:t>
      </w:r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="0029795A" w:rsidRPr="001E36F6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="002B2AAE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="0029795A" w:rsidRPr="001E36F6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3" w:history="1">
        <w:r w:rsidR="0029795A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https://colab.research.google.com/signup</w:t>
        </w:r>
      </w:hyperlink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186B4182" w14:textId="25628F6F" w:rsidR="002B2AAE" w:rsidRPr="001E36F6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C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hatGPT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</w:p>
    <w:p w14:paraId="1FF9200B" w14:textId="77777777" w:rsidR="002B2AAE" w:rsidRPr="001E36F6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G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ithub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4" w:history="1">
        <w:r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https://github.com/</w:t>
        </w:r>
      </w:hyperlink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E997DC3" w14:textId="77777777" w:rsidR="002B2AAE" w:rsidRPr="001E36F6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/>
          <w:sz w:val="22"/>
          <w:szCs w:val="22"/>
        </w:rPr>
        <w:t>Huggingface API Token 생성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(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무료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5" w:history="1">
        <w:r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https://huggingface.co/settings/tokens</w:t>
        </w:r>
      </w:hyperlink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77AABFD" w14:textId="77777777" w:rsidR="002B2AAE" w:rsidRPr="001E36F6" w:rsidRDefault="002B2AAE" w:rsidP="002B2AAE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/>
          <w:sz w:val="22"/>
          <w:szCs w:val="22"/>
        </w:rPr>
        <w:t>Huggingface 가입(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</w:rPr>
        <w:t>무료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)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6" w:history="1">
        <w:r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https://huggingface.co</w:t>
        </w:r>
      </w:hyperlink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75E9A366" w14:textId="3F77877E" w:rsidR="00921D47" w:rsidRPr="001E36F6" w:rsidRDefault="00921D47" w:rsidP="006106D6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/>
          <w:sz w:val="22"/>
          <w:szCs w:val="22"/>
        </w:rPr>
        <w:t>클로드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</w:rPr>
        <w:t>(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Claude)</w:t>
      </w:r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29795A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가입(무료)</w:t>
      </w:r>
      <w:r w:rsidR="0029795A" w:rsidRPr="001E36F6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7" w:history="1">
        <w:r w:rsidR="0029795A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https://claude.ai/</w:t>
        </w:r>
      </w:hyperlink>
      <w:r w:rsidR="0029795A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</w:p>
    <w:p w14:paraId="6795CBA1" w14:textId="7CD247EC" w:rsidR="002B2AAE" w:rsidRPr="001E36F6" w:rsidRDefault="002B2AAE" w:rsidP="002B2AAE">
      <w:pPr>
        <w:pStyle w:val="a8"/>
      </w:pPr>
    </w:p>
    <w:p w14:paraId="0D224D24" w14:textId="5EE66A69" w:rsidR="00AD6891" w:rsidRPr="001E36F6" w:rsidRDefault="00AD6891" w:rsidP="00921D47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각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계정에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ID, PWD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는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별도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기록해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놓고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,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다음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개발도구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설치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시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사용합니다.</w:t>
      </w:r>
    </w:p>
    <w:p w14:paraId="6A4DD09E" w14:textId="2BA5C852" w:rsidR="00104AF2" w:rsidRPr="001E36F6" w:rsidRDefault="00F17C60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참고로,</w:t>
      </w:r>
      <w:r w:rsidR="00280EC6" w:rsidRPr="001E36F6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 </w:t>
      </w:r>
      <w:r w:rsidR="00280EC6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공개 데이터셋이나 사전 학습된 딥러닝 모델을</w:t>
      </w:r>
      <w:r w:rsidR="00921D47" w:rsidRPr="001E36F6">
        <w:rPr>
          <w:rFonts w:asciiTheme="majorEastAsia" w:eastAsiaTheme="majorEastAsia" w:hAnsiTheme="majorEastAsia" w:cs="굴림"/>
          <w:sz w:val="22"/>
          <w:szCs w:val="22"/>
        </w:rPr>
        <w:t xml:space="preserve"> 사용하려면 Huggingface 계정이 필요합니다. </w:t>
      </w:r>
    </w:p>
    <w:p w14:paraId="2828D943" w14:textId="49ECD34B" w:rsidR="00BD4BAA" w:rsidRPr="001E36F6" w:rsidRDefault="00BD4BAA" w:rsidP="00BD4BAA">
      <w:pPr>
        <w:pStyle w:val="1"/>
      </w:pPr>
      <w:bookmarkStart w:id="2" w:name="_Toc216276242"/>
      <w:r w:rsidRPr="001E36F6">
        <w:rPr>
          <w:rFonts w:hint="eastAsia"/>
          <w:lang w:eastAsia="ko-KR"/>
        </w:rPr>
        <w:t>프로젝트</w:t>
      </w:r>
      <w:r w:rsidRPr="001E36F6">
        <w:rPr>
          <w:rFonts w:hint="eastAsia"/>
          <w:lang w:eastAsia="ko-KR"/>
        </w:rPr>
        <w:t xml:space="preserve"> </w:t>
      </w:r>
      <w:r w:rsidRPr="001E36F6">
        <w:rPr>
          <w:rFonts w:hint="eastAsia"/>
          <w:lang w:eastAsia="ko-KR"/>
        </w:rPr>
        <w:t>개발용</w:t>
      </w:r>
      <w:r w:rsidRPr="001E36F6">
        <w:rPr>
          <w:rFonts w:hint="cs"/>
        </w:rPr>
        <w:t xml:space="preserve"> </w:t>
      </w:r>
      <w:r w:rsidR="00CC6393" w:rsidRPr="001E36F6">
        <w:rPr>
          <w:rFonts w:hint="eastAsia"/>
          <w:lang w:eastAsia="ko-KR"/>
        </w:rPr>
        <w:t>서비스</w:t>
      </w:r>
      <w:r w:rsidR="00CC6393" w:rsidRPr="001E36F6">
        <w:rPr>
          <w:rFonts w:hint="eastAsia"/>
          <w:lang w:eastAsia="ko-KR"/>
        </w:rPr>
        <w:t xml:space="preserve"> </w:t>
      </w:r>
      <w:r w:rsidRPr="001E36F6">
        <w:rPr>
          <w:rFonts w:hint="eastAsia"/>
          <w:lang w:eastAsia="ko-KR"/>
        </w:rPr>
        <w:t>가입</w:t>
      </w:r>
      <w:bookmarkEnd w:id="2"/>
    </w:p>
    <w:p w14:paraId="6E298AF7" w14:textId="32D7A173" w:rsidR="00BD4BAA" w:rsidRPr="001E36F6" w:rsidRDefault="00BD4BAA" w:rsidP="001440B1">
      <w:pPr>
        <w:widowControl/>
        <w:autoSpaceDE/>
        <w:spacing w:after="100" w:afterAutospacing="1" w:line="240" w:lineRule="auto"/>
        <w:ind w:left="720"/>
        <w:rPr>
          <w:rFonts w:asciiTheme="majorEastAsia" w:eastAsiaTheme="majorEastAsia" w:hAnsiTheme="majorEastAsia" w:cs="굴림"/>
          <w:sz w:val="22"/>
          <w:szCs w:val="22"/>
          <w:lang w:eastAsia="ko-KR"/>
        </w:rPr>
      </w:pP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 xml:space="preserve">프로젝트트 개발용으로 다음 </w:t>
      </w:r>
      <w:r w:rsidRPr="001E36F6">
        <w:rPr>
          <w:rFonts w:asciiTheme="majorEastAsia" w:eastAsiaTheme="majorEastAsia" w:hAnsiTheme="majorEastAsia" w:cs="굴림"/>
          <w:sz w:val="22"/>
          <w:szCs w:val="22"/>
          <w:lang w:eastAsia="ko-KR"/>
        </w:rPr>
        <w:t xml:space="preserve">AI </w:t>
      </w:r>
      <w:r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서비스 가입 권장합니다.</w:t>
      </w:r>
    </w:p>
    <w:p w14:paraId="1EC1F2B2" w14:textId="5B1116FE" w:rsidR="00BD4BAA" w:rsidRPr="001E36F6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/>
          <w:sz w:val="22"/>
          <w:szCs w:val="22"/>
        </w:rPr>
        <w:t>gemini-api</w:t>
      </w: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: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hyperlink r:id="rId18" w:history="1">
        <w:r w:rsidR="000629BC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https://aistudio.google.com/app/apikey</w:t>
        </w:r>
      </w:hyperlink>
      <w:r w:rsidR="000629BC" w:rsidRPr="001E36F6">
        <w:rPr>
          <w:rFonts w:asciiTheme="majorEastAsia" w:eastAsiaTheme="majorEastAsia" w:hAnsiTheme="majorEastAsia" w:cs="굴림"/>
          <w:sz w:val="22"/>
          <w:szCs w:val="22"/>
        </w:rPr>
        <w:t xml:space="preserve"> gemini</w:t>
      </w:r>
      <w:r w:rsidR="000629BC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사용위한</w:t>
      </w:r>
      <w:r w:rsidR="000629BC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0629BC" w:rsidRPr="001E36F6">
        <w:rPr>
          <w:rFonts w:asciiTheme="majorEastAsia" w:eastAsiaTheme="majorEastAsia" w:hAnsiTheme="majorEastAsia" w:cs="굴림"/>
          <w:sz w:val="22"/>
          <w:szCs w:val="22"/>
        </w:rPr>
        <w:t xml:space="preserve">google ai </w:t>
      </w:r>
      <w:r w:rsidR="000629BC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키</w:t>
      </w:r>
    </w:p>
    <w:p w14:paraId="1B4FEACC" w14:textId="39077713" w:rsidR="00BD4BAA" w:rsidRPr="001E36F6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s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erp</w:t>
      </w:r>
      <w:r w:rsidR="00301C9F" w:rsidRPr="001E36F6">
        <w:rPr>
          <w:rFonts w:asciiTheme="majorEastAsia" w:eastAsiaTheme="majorEastAsia" w:hAnsiTheme="majorEastAsia" w:cs="굴림"/>
          <w:sz w:val="22"/>
          <w:szCs w:val="22"/>
        </w:rPr>
        <w:t>-</w:t>
      </w:r>
      <w:r w:rsidR="009D6BA8" w:rsidRPr="001E36F6">
        <w:rPr>
          <w:rFonts w:asciiTheme="majorEastAsia" w:eastAsiaTheme="majorEastAsia" w:hAnsiTheme="majorEastAsia" w:cs="굴림"/>
          <w:sz w:val="22"/>
          <w:szCs w:val="22"/>
        </w:rPr>
        <w:t>api</w:t>
      </w:r>
      <w:r w:rsidR="006E4FC5"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19" w:history="1">
        <w:r w:rsidR="006E4FC5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https://serpapi.com/manage-api-key</w:t>
        </w:r>
      </w:hyperlink>
      <w:r w:rsidR="006E4FC5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구글</w:t>
      </w:r>
      <w:r w:rsidR="006E4FC5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6E4FC5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검색</w:t>
      </w:r>
    </w:p>
    <w:p w14:paraId="6DC2C65D" w14:textId="7448757C" w:rsidR="00BD4BAA" w:rsidRPr="001E36F6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t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ravily</w:t>
      </w:r>
      <w:r w:rsidR="006E4FC5"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0" w:history="1">
        <w:r w:rsidR="006E4FC5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https://app.tavily.com/home</w:t>
        </w:r>
      </w:hyperlink>
      <w:r w:rsidR="006E4FC5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6E4FC5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웹 검색</w:t>
      </w:r>
    </w:p>
    <w:p w14:paraId="750C287D" w14:textId="21B58711" w:rsidR="00BD4BAA" w:rsidRPr="001E36F6" w:rsidRDefault="00BD4BAA" w:rsidP="00BD4BAA">
      <w:pPr>
        <w:pStyle w:val="aff5"/>
        <w:widowControl/>
        <w:numPr>
          <w:ilvl w:val="0"/>
          <w:numId w:val="6"/>
        </w:numPr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  <w:r w:rsidRPr="001E36F6">
        <w:rPr>
          <w:rFonts w:asciiTheme="majorEastAsia" w:eastAsiaTheme="majorEastAsia" w:hAnsiTheme="majorEastAsia" w:cs="굴림" w:hint="cs"/>
          <w:sz w:val="22"/>
          <w:szCs w:val="22"/>
        </w:rPr>
        <w:t>w</w:t>
      </w:r>
      <w:r w:rsidRPr="001E36F6">
        <w:rPr>
          <w:rFonts w:asciiTheme="majorEastAsia" w:eastAsiaTheme="majorEastAsia" w:hAnsiTheme="majorEastAsia" w:cs="굴림"/>
          <w:sz w:val="22"/>
          <w:szCs w:val="22"/>
        </w:rPr>
        <w:t>andb</w:t>
      </w:r>
      <w:r w:rsidR="00C35489" w:rsidRPr="001E36F6">
        <w:rPr>
          <w:rFonts w:asciiTheme="majorEastAsia" w:eastAsiaTheme="majorEastAsia" w:hAnsiTheme="majorEastAsia" w:cs="굴림"/>
          <w:sz w:val="22"/>
          <w:szCs w:val="22"/>
        </w:rPr>
        <w:t xml:space="preserve">: </w:t>
      </w:r>
      <w:hyperlink r:id="rId21" w:history="1">
        <w:r w:rsidR="00C35489" w:rsidRPr="001E36F6">
          <w:rPr>
            <w:rStyle w:val="a4"/>
            <w:rFonts w:asciiTheme="majorEastAsia" w:eastAsiaTheme="majorEastAsia" w:hAnsiTheme="majorEastAsia" w:cs="굴림"/>
            <w:color w:val="auto"/>
            <w:sz w:val="22"/>
            <w:szCs w:val="22"/>
          </w:rPr>
          <w:t>https://docs.wandb.ai/quickstart/</w:t>
        </w:r>
      </w:hyperlink>
      <w:r w:rsidR="00C35489" w:rsidRPr="001E36F6">
        <w:rPr>
          <w:rFonts w:asciiTheme="majorEastAsia" w:eastAsiaTheme="majorEastAsia" w:hAnsiTheme="majorEastAsia" w:cs="굴림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모델학습</w:t>
      </w:r>
      <w:r w:rsidR="00C35489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및</w:t>
      </w:r>
      <w:r w:rsidR="00C35489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파인튜닝</w:t>
      </w:r>
      <w:r w:rsidR="00C35489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모니터링</w:t>
      </w:r>
      <w:r w:rsidR="00C35489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로그</w:t>
      </w:r>
      <w:r w:rsidR="00C35489" w:rsidRPr="001E36F6">
        <w:rPr>
          <w:rFonts w:asciiTheme="majorEastAsia" w:eastAsiaTheme="majorEastAsia" w:hAnsiTheme="majorEastAsia" w:cs="굴림" w:hint="cs"/>
          <w:sz w:val="22"/>
          <w:szCs w:val="22"/>
        </w:rPr>
        <w:t xml:space="preserve"> </w:t>
      </w:r>
      <w:r w:rsidR="00C35489" w:rsidRPr="001E36F6">
        <w:rPr>
          <w:rFonts w:asciiTheme="majorEastAsia" w:eastAsiaTheme="majorEastAsia" w:hAnsiTheme="majorEastAsia" w:cs="굴림" w:hint="eastAsia"/>
          <w:sz w:val="22"/>
          <w:szCs w:val="22"/>
          <w:lang w:eastAsia="ko-KR"/>
        </w:rPr>
        <w:t>도구</w:t>
      </w:r>
    </w:p>
    <w:p w14:paraId="4BA65883" w14:textId="77777777" w:rsidR="00BD4BAA" w:rsidRPr="001E36F6" w:rsidRDefault="00BD4BAA" w:rsidP="00BD4BAA">
      <w:pPr>
        <w:widowControl/>
        <w:suppressAutoHyphens w:val="0"/>
        <w:overflowPunct/>
        <w:autoSpaceDE/>
        <w:spacing w:line="240" w:lineRule="auto"/>
        <w:textAlignment w:val="auto"/>
        <w:rPr>
          <w:rFonts w:asciiTheme="majorEastAsia" w:eastAsiaTheme="majorEastAsia" w:hAnsiTheme="majorEastAsia" w:cs="굴림"/>
          <w:sz w:val="22"/>
          <w:szCs w:val="22"/>
        </w:rPr>
      </w:pPr>
    </w:p>
    <w:p w14:paraId="3571DC65" w14:textId="6ACF849F" w:rsidR="00921D47" w:rsidRPr="001E36F6" w:rsidRDefault="00921D47" w:rsidP="00921D47">
      <w:pPr>
        <w:pStyle w:val="1"/>
      </w:pPr>
      <w:bookmarkStart w:id="3" w:name="_Toc216276243"/>
      <w:r w:rsidRPr="001E36F6">
        <w:rPr>
          <w:rFonts w:hint="eastAsia"/>
          <w:lang w:eastAsia="ko-KR"/>
        </w:rPr>
        <w:t>개발</w:t>
      </w:r>
      <w:r w:rsidRPr="001E36F6">
        <w:rPr>
          <w:rFonts w:hint="eastAsia"/>
          <w:lang w:eastAsia="ko-KR"/>
        </w:rPr>
        <w:t xml:space="preserve"> </w:t>
      </w:r>
      <w:r w:rsidRPr="001E36F6">
        <w:rPr>
          <w:rFonts w:hint="eastAsia"/>
          <w:lang w:eastAsia="ko-KR"/>
        </w:rPr>
        <w:t>도구</w:t>
      </w:r>
      <w:r w:rsidRPr="001E36F6">
        <w:rPr>
          <w:rFonts w:hint="cs"/>
        </w:rPr>
        <w:t xml:space="preserve"> </w:t>
      </w:r>
      <w:r w:rsidRPr="001E36F6">
        <w:t>설치</w:t>
      </w:r>
      <w:bookmarkEnd w:id="3"/>
    </w:p>
    <w:p w14:paraId="361FACEA" w14:textId="5C06863D" w:rsidR="00921D47" w:rsidRPr="001E36F6" w:rsidRDefault="00921D47" w:rsidP="00921D47">
      <w:pPr>
        <w:pStyle w:val="a8"/>
      </w:pPr>
      <w:r w:rsidRPr="001E36F6">
        <w:rPr>
          <w:rFonts w:hint="eastAsia"/>
        </w:rPr>
        <w:t xml:space="preserve">개발 도구는 </w:t>
      </w:r>
      <w:r w:rsidR="00EE5ACF" w:rsidRPr="001E36F6">
        <w:rPr>
          <w:rFonts w:hint="eastAsia"/>
        </w:rPr>
        <w:t>C</w:t>
      </w:r>
      <w:r w:rsidR="00EE5ACF" w:rsidRPr="001E36F6">
        <w:t xml:space="preserve">olab </w:t>
      </w:r>
      <w:r w:rsidR="00EE5ACF" w:rsidRPr="001E36F6">
        <w:rPr>
          <w:rFonts w:hint="eastAsia"/>
        </w:rPr>
        <w:t xml:space="preserve">에서 실행되기 어려운 프로젝트를 위해 </w:t>
      </w:r>
      <w:r w:rsidR="00365811" w:rsidRPr="001E36F6">
        <w:rPr>
          <w:rFonts w:hint="eastAsia"/>
        </w:rPr>
        <w:t>설치합니다.</w:t>
      </w:r>
    </w:p>
    <w:p w14:paraId="68C0B1C9" w14:textId="0324C035" w:rsidR="00D7291E" w:rsidRPr="001E36F6" w:rsidRDefault="00365811" w:rsidP="00921D47">
      <w:pPr>
        <w:pStyle w:val="a8"/>
      </w:pPr>
      <w:r w:rsidRPr="001E36F6">
        <w:rPr>
          <w:rFonts w:hint="eastAsia"/>
        </w:rPr>
        <w:t>참고로,</w:t>
      </w:r>
      <w:r w:rsidRPr="001E36F6">
        <w:t xml:space="preserve"> </w:t>
      </w:r>
      <w:r w:rsidR="00D7291E" w:rsidRPr="001E36F6">
        <w:rPr>
          <w:rFonts w:hint="eastAsia"/>
        </w:rPr>
        <w:t>파이썬,</w:t>
      </w:r>
      <w:r w:rsidR="00D7291E" w:rsidRPr="001E36F6">
        <w:t xml:space="preserve"> </w:t>
      </w:r>
      <w:r w:rsidR="00D7291E" w:rsidRPr="001E36F6">
        <w:rPr>
          <w:rFonts w:hint="eastAsia"/>
        </w:rPr>
        <w:t>아나콘다 등은 가장 최신버전은 아직 개발 진행중인 경우가 많아 패키지 설치 등에 에러가 발생할 경우가 많으니, 안정된 버전(</w:t>
      </w:r>
      <w:r w:rsidR="00D7291E" w:rsidRPr="001E36F6">
        <w:t>stable version)</w:t>
      </w:r>
      <w:r w:rsidR="00D7291E" w:rsidRPr="001E36F6">
        <w:rPr>
          <w:rFonts w:hint="eastAsia"/>
        </w:rPr>
        <w:t xml:space="preserve"> 설치바랍니다.</w:t>
      </w:r>
    </w:p>
    <w:p w14:paraId="2C933A6C" w14:textId="77777777" w:rsidR="00563CE3" w:rsidRPr="001E36F6" w:rsidRDefault="00563CE3" w:rsidP="00563CE3">
      <w:pPr>
        <w:pStyle w:val="a8"/>
      </w:pPr>
      <w:r w:rsidRPr="001E36F6">
        <w:rPr>
          <w:rFonts w:hint="eastAsia"/>
        </w:rPr>
        <w:t xml:space="preserve">설치 순서의 터미널 실행은 윈도우에서 다음과 같이 </w:t>
      </w:r>
      <w:r w:rsidRPr="001E36F6">
        <w:t>cmd</w:t>
      </w:r>
      <w:r w:rsidRPr="001E36F6">
        <w:rPr>
          <w:rFonts w:hint="eastAsia"/>
        </w:rPr>
        <w:t>실행하면 됩니다.</w:t>
      </w:r>
      <w:r w:rsidRPr="001E36F6">
        <w:t xml:space="preserve"> </w:t>
      </w:r>
    </w:p>
    <w:p w14:paraId="2735044C" w14:textId="77777777" w:rsidR="00563CE3" w:rsidRPr="001E36F6" w:rsidRDefault="00563CE3" w:rsidP="00563CE3">
      <w:pPr>
        <w:widowControl/>
        <w:autoSpaceDE/>
        <w:spacing w:line="240" w:lineRule="auto"/>
        <w:ind w:left="360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noProof/>
        </w:rPr>
        <w:drawing>
          <wp:inline distT="0" distB="0" distL="0" distR="0" wp14:anchorId="72131707" wp14:editId="61675D54">
            <wp:extent cx="2390140" cy="2152188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6324"/>
                    <a:stretch/>
                  </pic:blipFill>
                  <pic:spPr bwMode="auto">
                    <a:xfrm>
                      <a:off x="0" y="0"/>
                      <a:ext cx="2403890" cy="21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E36F6">
        <w:rPr>
          <w:noProof/>
        </w:rPr>
        <w:drawing>
          <wp:inline distT="0" distB="0" distL="0" distR="0" wp14:anchorId="55744E09" wp14:editId="69E28609">
            <wp:extent cx="2390139" cy="21717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-1" b="45838"/>
                    <a:stretch/>
                  </pic:blipFill>
                  <pic:spPr bwMode="auto">
                    <a:xfrm>
                      <a:off x="0" y="0"/>
                      <a:ext cx="2403890" cy="218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2A0E4" w14:textId="77777777" w:rsidR="00563CE3" w:rsidRPr="001E36F6" w:rsidRDefault="00563CE3" w:rsidP="00563CE3">
      <w:pPr>
        <w:widowControl/>
        <w:autoSpaceDE/>
        <w:spacing w:line="240" w:lineRule="auto"/>
        <w:rPr>
          <w:rFonts w:asciiTheme="majorEastAsia" w:eastAsiaTheme="majorEastAsia" w:hAnsiTheme="majorEastAsia" w:cs="굴림"/>
          <w:sz w:val="24"/>
          <w:szCs w:val="24"/>
        </w:rPr>
      </w:pPr>
    </w:p>
    <w:p w14:paraId="679265B8" w14:textId="2BB71184" w:rsidR="00563CE3" w:rsidRPr="001E36F6" w:rsidRDefault="00563CE3" w:rsidP="00563CE3">
      <w:pPr>
        <w:pStyle w:val="a8"/>
      </w:pPr>
      <w:r w:rsidRPr="001E36F6">
        <w:rPr>
          <w:rFonts w:hint="eastAsia"/>
        </w:rPr>
        <w:t>P</w:t>
      </w:r>
      <w:r w:rsidRPr="001E36F6">
        <w:t>ython</w:t>
      </w:r>
      <w:r w:rsidR="006A3D4E" w:rsidRPr="001E36F6">
        <w:rPr>
          <w:rFonts w:hint="eastAsia"/>
        </w:rPr>
        <w:t>,</w:t>
      </w:r>
      <w:r w:rsidR="006A3D4E" w:rsidRPr="001E36F6">
        <w:t xml:space="preserve"> Anaconda</w:t>
      </w:r>
      <w:r w:rsidRPr="001E36F6">
        <w:rPr>
          <w:rFonts w:hint="eastAsia"/>
        </w:rPr>
        <w:t xml:space="preserve"> </w:t>
      </w:r>
      <w:r w:rsidRPr="001E36F6">
        <w:t xml:space="preserve">Github </w:t>
      </w:r>
      <w:r w:rsidRPr="001E36F6">
        <w:rPr>
          <w:rFonts w:hint="eastAsia"/>
        </w:rPr>
        <w:t xml:space="preserve">등 설치시 </w:t>
      </w:r>
      <w:r w:rsidRPr="001E36F6">
        <w:t xml:space="preserve">PATH </w:t>
      </w:r>
      <w:r w:rsidRPr="001E36F6">
        <w:rPr>
          <w:rFonts w:hint="eastAsia"/>
        </w:rPr>
        <w:t>추가 체크 옵션이 있다면,</w:t>
      </w:r>
      <w:r w:rsidRPr="001E36F6">
        <w:t xml:space="preserve"> </w:t>
      </w:r>
      <w:r w:rsidRPr="001E36F6">
        <w:rPr>
          <w:rFonts w:hint="eastAsia"/>
        </w:rPr>
        <w:t>반듯이 체크해 주세요.</w:t>
      </w:r>
      <w:r w:rsidR="00B611DB" w:rsidRPr="001E36F6">
        <w:t xml:space="preserve"> </w:t>
      </w:r>
      <w:r w:rsidR="00B611DB" w:rsidRPr="001E36F6">
        <w:rPr>
          <w:rFonts w:hint="eastAsia"/>
        </w:rPr>
        <w:t xml:space="preserve">터미널에서 </w:t>
      </w:r>
      <w:r w:rsidR="00B611DB" w:rsidRPr="001E36F6">
        <w:t xml:space="preserve">python </w:t>
      </w:r>
      <w:r w:rsidR="00B611DB" w:rsidRPr="001E36F6">
        <w:rPr>
          <w:rFonts w:hint="eastAsia"/>
        </w:rPr>
        <w:t>등 실행파일이 경로에 검색될 수 있어야 합니다.</w:t>
      </w:r>
    </w:p>
    <w:p w14:paraId="76553ECC" w14:textId="77777777" w:rsidR="00563CE3" w:rsidRPr="001E36F6" w:rsidRDefault="00563CE3" w:rsidP="005A7804">
      <w:pPr>
        <w:pStyle w:val="a8"/>
        <w:jc w:val="center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noProof/>
        </w:rPr>
        <w:drawing>
          <wp:inline distT="0" distB="0" distL="0" distR="0" wp14:anchorId="0BB6E1F4" wp14:editId="62C6DA60">
            <wp:extent cx="4203700" cy="2563391"/>
            <wp:effectExtent l="0" t="0" r="635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4786" cy="257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5C1D" w14:textId="0A63C15B" w:rsidR="00BF6CD1" w:rsidRPr="001E36F6" w:rsidRDefault="00F60104" w:rsidP="00BF6CD1">
      <w:pPr>
        <w:pStyle w:val="a8"/>
      </w:pPr>
      <w:r w:rsidRPr="001E36F6">
        <w:rPr>
          <w:rFonts w:hint="eastAsia"/>
        </w:rPr>
        <w:t xml:space="preserve">노트북에 </w:t>
      </w:r>
      <w:r w:rsidR="00BF6CD1" w:rsidRPr="001E36F6">
        <w:t>NVIDIA GPU</w:t>
      </w:r>
      <w:r w:rsidR="00BF6CD1" w:rsidRPr="001E36F6">
        <w:rPr>
          <w:rFonts w:hint="eastAsia"/>
        </w:rPr>
        <w:t xml:space="preserve">가 없다면, 아래 설치 순서 중 </w:t>
      </w:r>
      <w:r w:rsidR="00BF6CD1" w:rsidRPr="001E36F6">
        <w:t xml:space="preserve">GPU </w:t>
      </w:r>
      <w:r w:rsidR="00BF6CD1" w:rsidRPr="001E36F6">
        <w:rPr>
          <w:rFonts w:hint="eastAsia"/>
        </w:rPr>
        <w:t>관련 부분은 스킵하십시요.</w:t>
      </w:r>
    </w:p>
    <w:p w14:paraId="4CD044EF" w14:textId="77777777" w:rsidR="00BF6CD1" w:rsidRPr="001E36F6" w:rsidRDefault="00BF6CD1" w:rsidP="00921D47">
      <w:pPr>
        <w:pStyle w:val="a8"/>
      </w:pPr>
    </w:p>
    <w:p w14:paraId="6C20CF5A" w14:textId="380B471D" w:rsidR="00921D47" w:rsidRPr="001E36F6" w:rsidRDefault="00921D47" w:rsidP="00921D47">
      <w:pPr>
        <w:pStyle w:val="a8"/>
        <w:rPr>
          <w:b/>
        </w:rPr>
      </w:pPr>
      <w:r w:rsidRPr="001E36F6">
        <w:rPr>
          <w:b/>
          <w:bCs/>
        </w:rPr>
        <w:t>Python</w:t>
      </w:r>
      <w:r w:rsidRPr="001E36F6">
        <w:rPr>
          <w:b/>
        </w:rPr>
        <w:t xml:space="preserve"> </w:t>
      </w:r>
      <w:r w:rsidR="00DC098A" w:rsidRPr="001E36F6">
        <w:rPr>
          <w:b/>
        </w:rPr>
        <w:t>(</w:t>
      </w:r>
      <w:r w:rsidR="00DC098A" w:rsidRPr="001E36F6">
        <w:rPr>
          <w:rFonts w:hint="eastAsia"/>
          <w:b/>
        </w:rPr>
        <w:t xml:space="preserve">라이브러리 호환성 고려해 </w:t>
      </w:r>
      <w:r w:rsidRPr="001E36F6">
        <w:rPr>
          <w:b/>
        </w:rPr>
        <w:t>3.1</w:t>
      </w:r>
      <w:r w:rsidR="007210B5" w:rsidRPr="001E36F6">
        <w:rPr>
          <w:b/>
        </w:rPr>
        <w:t>2</w:t>
      </w:r>
      <w:r w:rsidRPr="001E36F6">
        <w:rPr>
          <w:rFonts w:hint="eastAsia"/>
          <w:b/>
        </w:rPr>
        <w:t>버전 권장</w:t>
      </w:r>
      <w:r w:rsidR="00694E60" w:rsidRPr="001E36F6">
        <w:rPr>
          <w:rFonts w:hint="eastAsia"/>
          <w:b/>
        </w:rPr>
        <w:t>.</w:t>
      </w:r>
      <w:r w:rsidR="00694E60" w:rsidRPr="001E36F6">
        <w:rPr>
          <w:b/>
        </w:rPr>
        <w:t xml:space="preserve">2025.7 </w:t>
      </w:r>
      <w:r w:rsidR="00694E60" w:rsidRPr="001E36F6">
        <w:rPr>
          <w:rFonts w:hint="eastAsia"/>
          <w:b/>
        </w:rPr>
        <w:t>시점</w:t>
      </w:r>
      <w:r w:rsidRPr="001E36F6">
        <w:rPr>
          <w:b/>
        </w:rPr>
        <w:t>)</w:t>
      </w:r>
    </w:p>
    <w:p w14:paraId="41BFA688" w14:textId="77777777" w:rsidR="00921D47" w:rsidRPr="001E36F6" w:rsidRDefault="005B57A8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4" w:history="1">
        <w:r w:rsidR="00921D47"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Python 다운로드</w:t>
        </w:r>
      </w:hyperlink>
    </w:p>
    <w:p w14:paraId="70648C8A" w14:textId="77777777" w:rsidR="00921D47" w:rsidRPr="001E36F6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Mac 사용자: </w:t>
      </w:r>
      <w:hyperlink r:id="rId25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Mac에 Python 설치 가이드</w:t>
        </w:r>
      </w:hyperlink>
    </w:p>
    <w:p w14:paraId="5C7081DE" w14:textId="664E116D" w:rsidR="00921D47" w:rsidRPr="001E36F6" w:rsidRDefault="00921D47" w:rsidP="006106D6">
      <w:pPr>
        <w:pStyle w:val="aff5"/>
        <w:widowControl/>
        <w:numPr>
          <w:ilvl w:val="0"/>
          <w:numId w:val="5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t xml:space="preserve">설치 후 터미널에서 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python --version </w:t>
      </w: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t xml:space="preserve">로 </w:t>
      </w:r>
      <w:r w:rsidR="00933EEB" w:rsidRPr="001E36F6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실행이</w:t>
      </w:r>
      <w:r w:rsidR="00933EEB" w:rsidRPr="001E36F6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1E36F6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제대로</w:t>
      </w:r>
      <w:r w:rsidR="00933EEB" w:rsidRPr="001E36F6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933EEB" w:rsidRPr="001E36F6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되는</w:t>
      </w:r>
      <w:r w:rsidR="00933EEB"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33EEB" w:rsidRPr="001E36F6">
        <w:rPr>
          <w:rFonts w:asciiTheme="majorEastAsia" w:eastAsiaTheme="majorEastAsia" w:hAnsiTheme="majorEastAsia" w:cs="굴림" w:hint="eastAsia"/>
          <w:sz w:val="24"/>
          <w:szCs w:val="24"/>
          <w:lang w:eastAsia="ko-KR"/>
        </w:rPr>
        <w:t>지</w:t>
      </w:r>
      <w:r w:rsidR="00933EEB" w:rsidRPr="001E36F6">
        <w:rPr>
          <w:rFonts w:asciiTheme="majorEastAsia" w:eastAsiaTheme="majorEastAsia" w:hAnsiTheme="majorEastAsia" w:cs="굴림" w:hint="cs"/>
          <w:sz w:val="24"/>
          <w:szCs w:val="24"/>
        </w:rPr>
        <w:t xml:space="preserve"> </w:t>
      </w:r>
      <w:r w:rsidR="00637380" w:rsidRPr="001E36F6">
        <w:rPr>
          <w:rFonts w:asciiTheme="majorEastAsia" w:eastAsiaTheme="majorEastAsia" w:hAnsiTheme="majorEastAsia" w:cs="굴림" w:hint="eastAsia"/>
          <w:sz w:val="24"/>
          <w:szCs w:val="24"/>
        </w:rPr>
        <w:t>확인해 볼 것</w:t>
      </w:r>
    </w:p>
    <w:p w14:paraId="633305AD" w14:textId="77777777" w:rsidR="00921D47" w:rsidRPr="001E36F6" w:rsidRDefault="00921D47" w:rsidP="00921D47">
      <w:pPr>
        <w:pStyle w:val="a8"/>
        <w:rPr>
          <w:b/>
        </w:rPr>
      </w:pPr>
      <w:r w:rsidRPr="001E36F6">
        <w:rPr>
          <w:b/>
        </w:rPr>
        <w:t>NVIDIA 드라이버 (</w:t>
      </w:r>
      <w:r w:rsidRPr="001E36F6">
        <w:rPr>
          <w:rFonts w:hint="eastAsia"/>
          <w:b/>
        </w:rPr>
        <w:t>N</w:t>
      </w:r>
      <w:r w:rsidRPr="001E36F6">
        <w:rPr>
          <w:b/>
        </w:rPr>
        <w:t>VIDIA GPU 사용 시)</w:t>
      </w:r>
    </w:p>
    <w:p w14:paraId="376DAA7F" w14:textId="77777777" w:rsidR="00921D47" w:rsidRPr="001E36F6" w:rsidRDefault="005B57A8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6" w:history="1">
        <w:r w:rsidR="00921D47"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NVIDIA 드라이버 다운로드</w:t>
        </w:r>
      </w:hyperlink>
    </w:p>
    <w:p w14:paraId="05328C27" w14:textId="77777777" w:rsidR="00921D47" w:rsidRPr="001E36F6" w:rsidRDefault="00921D47" w:rsidP="006106D6">
      <w:pPr>
        <w:pStyle w:val="aff5"/>
        <w:widowControl/>
        <w:numPr>
          <w:ilvl w:val="0"/>
          <w:numId w:val="7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설치 후 터미널에서 </w:t>
      </w:r>
      <w:r w:rsidRPr="001E36F6">
        <w:rPr>
          <w:rFonts w:asciiTheme="majorEastAsia" w:eastAsiaTheme="majorEastAsia" w:hAnsiTheme="majorEastAsia" w:cs="굴림체"/>
          <w:sz w:val="24"/>
          <w:szCs w:val="24"/>
        </w:rPr>
        <w:t>nvidia-smi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>로 확인</w:t>
      </w:r>
    </w:p>
    <w:p w14:paraId="7F37689D" w14:textId="77777777" w:rsidR="00921D47" w:rsidRPr="001E36F6" w:rsidRDefault="00921D47" w:rsidP="00921D47">
      <w:pPr>
        <w:pStyle w:val="a8"/>
        <w:rPr>
          <w:b/>
        </w:rPr>
      </w:pPr>
      <w:r w:rsidRPr="001E36F6">
        <w:rPr>
          <w:b/>
        </w:rPr>
        <w:t>CUDA Toolkit (</w:t>
      </w:r>
      <w:r w:rsidRPr="001E36F6">
        <w:rPr>
          <w:rFonts w:hint="eastAsia"/>
          <w:b/>
        </w:rPr>
        <w:t>N</w:t>
      </w:r>
      <w:r w:rsidRPr="001E36F6">
        <w:rPr>
          <w:b/>
        </w:rPr>
        <w:t>VIDIA GPU 사용 시)</w:t>
      </w:r>
    </w:p>
    <w:p w14:paraId="0BB554EF" w14:textId="77777777" w:rsidR="00921D47" w:rsidRPr="001E36F6" w:rsidRDefault="005B57A8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27" w:history="1">
        <w:r w:rsidR="00921D47"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CUDA Toolkit 다운로드</w:t>
        </w:r>
      </w:hyperlink>
    </w:p>
    <w:p w14:paraId="46881F14" w14:textId="77777777" w:rsidR="00921D47" w:rsidRPr="001E36F6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설치 시 GPU 및 드라이버 호환성 확인</w:t>
      </w:r>
    </w:p>
    <w:p w14:paraId="6F1D1C54" w14:textId="1899C33A" w:rsidR="00921D47" w:rsidRPr="001E36F6" w:rsidRDefault="00921D47" w:rsidP="006106D6">
      <w:pPr>
        <w:pStyle w:val="aff5"/>
        <w:widowControl/>
        <w:numPr>
          <w:ilvl w:val="0"/>
          <w:numId w:val="8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환경 변수에 CUDA 경로 추가</w:t>
      </w:r>
    </w:p>
    <w:p w14:paraId="5DE34BE1" w14:textId="467641FD" w:rsidR="00671D09" w:rsidRPr="001E36F6" w:rsidRDefault="00671D09" w:rsidP="00671D09">
      <w:pPr>
        <w:pStyle w:val="a8"/>
      </w:pPr>
      <w:r w:rsidRPr="001E36F6">
        <w:rPr>
          <w:rFonts w:hint="eastAsia"/>
        </w:rPr>
        <w:t>제대로 설치되면,</w:t>
      </w:r>
      <w:r w:rsidRPr="001E36F6">
        <w:t xml:space="preserve"> </w:t>
      </w:r>
      <w:r w:rsidRPr="001E36F6">
        <w:rPr>
          <w:rFonts w:hint="eastAsia"/>
        </w:rPr>
        <w:t xml:space="preserve">명령창에서 다음 명령 실행 시 </w:t>
      </w:r>
      <w:r w:rsidRPr="001E36F6">
        <w:t>CUDA</w:t>
      </w:r>
      <w:r w:rsidRPr="001E36F6">
        <w:rPr>
          <w:rFonts w:hint="eastAsia"/>
        </w:rPr>
        <w:t>버전 확인이 가능합니다.</w:t>
      </w:r>
    </w:p>
    <w:p w14:paraId="41CE585C" w14:textId="4781C9CF" w:rsidR="00671D09" w:rsidRPr="001E36F6" w:rsidRDefault="00671D09" w:rsidP="00671D09">
      <w:pPr>
        <w:pStyle w:val="a8"/>
      </w:pPr>
      <w:r w:rsidRPr="001E36F6">
        <w:t>nvcc -V</w:t>
      </w:r>
    </w:p>
    <w:p w14:paraId="5927DA39" w14:textId="3166E2BD" w:rsidR="00671D09" w:rsidRPr="001E36F6" w:rsidRDefault="00F046AD" w:rsidP="00F046AD">
      <w:pPr>
        <w:pStyle w:val="a8"/>
        <w:jc w:val="center"/>
      </w:pPr>
      <w:r w:rsidRPr="001E36F6">
        <w:rPr>
          <w:noProof/>
        </w:rPr>
        <w:drawing>
          <wp:inline distT="0" distB="0" distL="0" distR="0" wp14:anchorId="6144B001" wp14:editId="2320FFF0">
            <wp:extent cx="4095961" cy="91444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54AC5" w14:textId="7D6D32B5" w:rsidR="00344F30" w:rsidRPr="001E36F6" w:rsidRDefault="00344F30" w:rsidP="00F046AD">
      <w:pPr>
        <w:pStyle w:val="a8"/>
        <w:jc w:val="center"/>
      </w:pPr>
      <w:r w:rsidRPr="001E36F6">
        <w:t>CUDA</w:t>
      </w:r>
      <w:r w:rsidRPr="001E36F6">
        <w:rPr>
          <w:rFonts w:hint="eastAsia"/>
        </w:rPr>
        <w:t>버전 확인</w:t>
      </w:r>
      <w:r w:rsidRPr="001E36F6">
        <w:t>(</w:t>
      </w:r>
      <w:r w:rsidRPr="001E36F6">
        <w:rPr>
          <w:rFonts w:hint="eastAsia"/>
        </w:rPr>
        <w:t xml:space="preserve">이 예에서는 </w:t>
      </w:r>
      <w:r w:rsidRPr="001E36F6">
        <w:t>CUDA 11.8)</w:t>
      </w:r>
    </w:p>
    <w:p w14:paraId="3FEE93CC" w14:textId="44077167" w:rsidR="00D11338" w:rsidRPr="001E36F6" w:rsidRDefault="00D11338" w:rsidP="00921D47">
      <w:pPr>
        <w:pStyle w:val="a8"/>
        <w:rPr>
          <w:b/>
          <w:bCs/>
        </w:rPr>
      </w:pPr>
      <w:r w:rsidRPr="001E36F6">
        <w:rPr>
          <w:rFonts w:hint="eastAsia"/>
          <w:b/>
          <w:bCs/>
        </w:rPr>
        <w:t>Github 도구 설치</w:t>
      </w:r>
    </w:p>
    <w:p w14:paraId="2FA591AF" w14:textId="57B3DE70" w:rsidR="004A2259" w:rsidRPr="001E36F6" w:rsidRDefault="004A2259" w:rsidP="00D11338">
      <w:pPr>
        <w:pStyle w:val="a8"/>
        <w:numPr>
          <w:ilvl w:val="0"/>
          <w:numId w:val="14"/>
        </w:numPr>
        <w:rPr>
          <w:bCs/>
        </w:rPr>
      </w:pPr>
      <w:r w:rsidRPr="001E36F6">
        <w:rPr>
          <w:rFonts w:hint="eastAsia"/>
          <w:bCs/>
        </w:rPr>
        <w:t>다음 링크에서 도구 설치함.</w:t>
      </w:r>
    </w:p>
    <w:p w14:paraId="2489A984" w14:textId="5EECD42E" w:rsidR="00D11338" w:rsidRPr="001E36F6" w:rsidRDefault="005B57A8" w:rsidP="00D11338">
      <w:pPr>
        <w:pStyle w:val="a8"/>
        <w:numPr>
          <w:ilvl w:val="0"/>
          <w:numId w:val="14"/>
        </w:numPr>
        <w:rPr>
          <w:bCs/>
        </w:rPr>
      </w:pPr>
      <w:hyperlink r:id="rId29" w:history="1">
        <w:r w:rsidR="004A2259" w:rsidRPr="001E36F6">
          <w:rPr>
            <w:rStyle w:val="a4"/>
            <w:rFonts w:hint="eastAsia"/>
            <w:bCs/>
            <w:color w:val="auto"/>
          </w:rPr>
          <w:t>https://docs.github.com/ko/desktop/installing-and-authenticating-to-github-desktop/installing-github-desktop</w:t>
        </w:r>
      </w:hyperlink>
      <w:r w:rsidR="00D11338" w:rsidRPr="001E36F6">
        <w:rPr>
          <w:bCs/>
        </w:rPr>
        <w:t xml:space="preserve"> </w:t>
      </w:r>
    </w:p>
    <w:p w14:paraId="3E94D535" w14:textId="252E2FD3" w:rsidR="00B8271B" w:rsidRPr="001E36F6" w:rsidRDefault="00B8271B" w:rsidP="00B8271B">
      <w:pPr>
        <w:pStyle w:val="a8"/>
        <w:rPr>
          <w:bCs/>
        </w:rPr>
      </w:pPr>
      <w:r w:rsidRPr="001E36F6">
        <w:rPr>
          <w:rFonts w:hint="eastAsia"/>
          <w:bCs/>
        </w:rPr>
        <w:t xml:space="preserve">설치 후 다음과 같은 </w:t>
      </w:r>
      <w:r w:rsidR="00F4238A" w:rsidRPr="001E36F6">
        <w:rPr>
          <w:rFonts w:hint="eastAsia"/>
          <w:bCs/>
        </w:rPr>
        <w:t xml:space="preserve">터미널 </w:t>
      </w:r>
      <w:r w:rsidRPr="001E36F6">
        <w:rPr>
          <w:rFonts w:hint="eastAsia"/>
          <w:bCs/>
        </w:rPr>
        <w:t>명령으로 본 교재 코드를 모두 다운로드할 수 있습니다.</w:t>
      </w:r>
      <w:r w:rsidRPr="001E36F6">
        <w:rPr>
          <w:bCs/>
        </w:rPr>
        <w:t xml:space="preserve"> </w:t>
      </w:r>
    </w:p>
    <w:p w14:paraId="372C9FD8" w14:textId="6B3D6BCC" w:rsidR="00B8271B" w:rsidRPr="001E36F6" w:rsidRDefault="00B8271B" w:rsidP="00B8271B">
      <w:pPr>
        <w:pStyle w:val="a8"/>
        <w:rPr>
          <w:bCs/>
        </w:rPr>
      </w:pPr>
      <w:r w:rsidRPr="001E36F6">
        <w:rPr>
          <w:rFonts w:hint="eastAsia"/>
          <w:bCs/>
        </w:rPr>
        <w:t>m</w:t>
      </w:r>
      <w:r w:rsidRPr="001E36F6">
        <w:rPr>
          <w:bCs/>
        </w:rPr>
        <w:t>kdir projects</w:t>
      </w:r>
    </w:p>
    <w:p w14:paraId="19A6C269" w14:textId="644DEA92" w:rsidR="00B8271B" w:rsidRPr="001E36F6" w:rsidRDefault="00B8271B" w:rsidP="00B8271B">
      <w:pPr>
        <w:pStyle w:val="a8"/>
        <w:rPr>
          <w:bCs/>
        </w:rPr>
      </w:pPr>
      <w:r w:rsidRPr="001E36F6">
        <w:rPr>
          <w:rFonts w:hint="eastAsia"/>
          <w:bCs/>
        </w:rPr>
        <w:lastRenderedPageBreak/>
        <w:t>c</w:t>
      </w:r>
      <w:r w:rsidRPr="001E36F6">
        <w:rPr>
          <w:bCs/>
        </w:rPr>
        <w:t>d project</w:t>
      </w:r>
      <w:r w:rsidRPr="001E36F6">
        <w:rPr>
          <w:rFonts w:hint="eastAsia"/>
          <w:bCs/>
        </w:rPr>
        <w:t>s</w:t>
      </w:r>
    </w:p>
    <w:p w14:paraId="1C2CCC8A" w14:textId="096BF5B8" w:rsidR="00B8271B" w:rsidRPr="001E36F6" w:rsidRDefault="00B8271B" w:rsidP="00B8271B">
      <w:pPr>
        <w:pStyle w:val="a8"/>
        <w:rPr>
          <w:bCs/>
        </w:rPr>
      </w:pPr>
      <w:r w:rsidRPr="001E36F6">
        <w:rPr>
          <w:bCs/>
        </w:rPr>
        <w:t>git clone https://github.com/mac999/infra_ai_agent_tutorials</w:t>
      </w:r>
    </w:p>
    <w:p w14:paraId="087438DC" w14:textId="77777777" w:rsidR="00B8271B" w:rsidRPr="001E36F6" w:rsidRDefault="00B8271B" w:rsidP="00B8271B">
      <w:pPr>
        <w:pStyle w:val="a8"/>
        <w:rPr>
          <w:bCs/>
        </w:rPr>
      </w:pPr>
    </w:p>
    <w:p w14:paraId="4AD4A918" w14:textId="7A763985" w:rsidR="00921D47" w:rsidRPr="001E36F6" w:rsidRDefault="00921D47" w:rsidP="00921D47">
      <w:pPr>
        <w:pStyle w:val="a8"/>
        <w:rPr>
          <w:b/>
        </w:rPr>
      </w:pPr>
      <w:r w:rsidRPr="001E36F6">
        <w:rPr>
          <w:b/>
          <w:bCs/>
        </w:rPr>
        <w:t>Anaconda</w:t>
      </w:r>
      <w:r w:rsidRPr="001E36F6">
        <w:rPr>
          <w:b/>
        </w:rPr>
        <w:t xml:space="preserve"> (버전 24.0 이상 권장)</w:t>
      </w:r>
    </w:p>
    <w:p w14:paraId="4600091C" w14:textId="4C595060" w:rsidR="00E1351D" w:rsidRPr="001E36F6" w:rsidRDefault="00E1351D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다음</w:t>
      </w:r>
      <w:r w:rsidRPr="001E36F6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링크에서</w:t>
      </w:r>
      <w:r w:rsidRPr="001E36F6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도구</w:t>
      </w:r>
      <w:r w:rsidRPr="001E36F6">
        <w:rPr>
          <w:rFonts w:asciiTheme="minorHAnsi" w:eastAsiaTheme="minorHAnsi" w:hAnsiTheme="minorHAnsi" w:cs="굴림" w:hint="cs"/>
          <w:sz w:val="22"/>
          <w:szCs w:val="22"/>
        </w:rPr>
        <w:t xml:space="preserve"> </w:t>
      </w:r>
      <w:r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설치함</w:t>
      </w:r>
      <w:r w:rsidRPr="001E36F6">
        <w:rPr>
          <w:rFonts w:asciiTheme="minorHAnsi" w:eastAsiaTheme="minorHAnsi" w:hAnsiTheme="minorHAnsi" w:cs="굴림" w:hint="cs"/>
          <w:sz w:val="22"/>
          <w:szCs w:val="22"/>
        </w:rPr>
        <w:t>.</w:t>
      </w:r>
    </w:p>
    <w:p w14:paraId="5B67CAD2" w14:textId="548D2638" w:rsidR="00921D47" w:rsidRPr="001E36F6" w:rsidRDefault="005B57A8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hyperlink r:id="rId30" w:history="1">
        <w:r w:rsidR="00921D47" w:rsidRPr="001E36F6">
          <w:rPr>
            <w:rFonts w:asciiTheme="minorHAnsi" w:eastAsiaTheme="minorHAnsi" w:hAnsiTheme="minorHAnsi" w:cs="굴림"/>
            <w:sz w:val="22"/>
            <w:szCs w:val="22"/>
            <w:u w:val="single"/>
          </w:rPr>
          <w:t>Anaconda 다운로드</w:t>
        </w:r>
      </w:hyperlink>
    </w:p>
    <w:p w14:paraId="37DCB09B" w14:textId="77777777" w:rsidR="00921D47" w:rsidRPr="001E36F6" w:rsidRDefault="00921D47" w:rsidP="00921D47">
      <w:pPr>
        <w:pStyle w:val="a8"/>
        <w:rPr>
          <w:b/>
        </w:rPr>
      </w:pPr>
      <w:r w:rsidRPr="001E36F6">
        <w:rPr>
          <w:b/>
        </w:rPr>
        <w:t>PyTorch 라이브러리 설치</w:t>
      </w:r>
    </w:p>
    <w:p w14:paraId="465DAD8A" w14:textId="692A74CA" w:rsidR="002051FF" w:rsidRPr="001E36F6" w:rsidRDefault="00921D47" w:rsidP="002051FF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inorHAnsi" w:eastAsiaTheme="minorHAnsi" w:hAnsiTheme="minorHAnsi" w:cs="굴림"/>
          <w:sz w:val="22"/>
          <w:szCs w:val="22"/>
        </w:rPr>
      </w:pPr>
      <w:r w:rsidRPr="001E36F6">
        <w:rPr>
          <w:rFonts w:asciiTheme="minorHAnsi" w:eastAsiaTheme="minorHAnsi" w:hAnsiTheme="minorHAnsi" w:cs="굴림" w:hint="eastAsia"/>
          <w:sz w:val="22"/>
          <w:szCs w:val="22"/>
        </w:rPr>
        <w:t>다음 링크 방문 후,</w:t>
      </w:r>
      <w:r w:rsidRPr="001E36F6">
        <w:rPr>
          <w:rFonts w:asciiTheme="minorHAnsi" w:eastAsiaTheme="minorHAnsi" w:hAnsiTheme="minorHAnsi" w:cs="굴림"/>
          <w:sz w:val="22"/>
          <w:szCs w:val="22"/>
        </w:rPr>
        <w:t xml:space="preserve"> CPU </w:t>
      </w:r>
      <w:r w:rsidRPr="001E36F6">
        <w:rPr>
          <w:rFonts w:asciiTheme="minorHAnsi" w:eastAsiaTheme="minorHAnsi" w:hAnsiTheme="minorHAnsi" w:cs="굴림" w:hint="eastAsia"/>
          <w:sz w:val="22"/>
          <w:szCs w:val="22"/>
        </w:rPr>
        <w:t xml:space="preserve">버전 혹은 </w:t>
      </w:r>
      <w:r w:rsidRPr="001E36F6">
        <w:rPr>
          <w:rFonts w:asciiTheme="minorHAnsi" w:eastAsiaTheme="minorHAnsi" w:hAnsiTheme="minorHAnsi" w:cs="굴림"/>
          <w:sz w:val="22"/>
          <w:szCs w:val="22"/>
        </w:rPr>
        <w:t xml:space="preserve">GPU </w:t>
      </w:r>
      <w:r w:rsidRPr="001E36F6">
        <w:rPr>
          <w:rFonts w:asciiTheme="minorHAnsi" w:eastAsiaTheme="minorHAnsi" w:hAnsiTheme="minorHAnsi" w:cs="굴림" w:hint="eastAsia"/>
          <w:sz w:val="22"/>
          <w:szCs w:val="22"/>
        </w:rPr>
        <w:t>드라이버 버전</w:t>
      </w:r>
      <w:r w:rsidR="002E1D86" w:rsidRPr="001E36F6">
        <w:rPr>
          <w:rFonts w:asciiTheme="minorHAnsi" w:eastAsiaTheme="minorHAnsi" w:hAnsiTheme="minorHAnsi" w:cs="굴림" w:hint="cs"/>
          <w:sz w:val="22"/>
          <w:szCs w:val="22"/>
        </w:rPr>
        <w:t>(</w:t>
      </w:r>
      <w:r w:rsidR="00344F30"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이 예에서는</w:t>
      </w:r>
      <w:r w:rsidR="002E1D86"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 xml:space="preserve"> </w:t>
      </w:r>
      <w:r w:rsidR="002E1D86" w:rsidRPr="001E36F6">
        <w:rPr>
          <w:rFonts w:asciiTheme="minorHAnsi" w:eastAsiaTheme="minorHAnsi" w:hAnsiTheme="minorHAnsi" w:cs="굴림"/>
          <w:sz w:val="22"/>
          <w:szCs w:val="22"/>
          <w:lang w:eastAsia="ko-KR"/>
        </w:rPr>
        <w:t>cuda 11.8</w:t>
      </w:r>
      <w:r w:rsidR="002E1D86"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버전임)</w:t>
      </w:r>
      <w:r w:rsidRPr="001E36F6">
        <w:rPr>
          <w:rFonts w:asciiTheme="minorHAnsi" w:eastAsiaTheme="minorHAnsi" w:hAnsiTheme="minorHAnsi" w:cs="굴림" w:hint="eastAsia"/>
          <w:sz w:val="22"/>
          <w:szCs w:val="22"/>
        </w:rPr>
        <w:t>에 맞게 터미널에서 설치</w:t>
      </w:r>
      <w:r w:rsidR="002051FF" w:rsidRPr="001E36F6">
        <w:rPr>
          <w:rFonts w:asciiTheme="minorHAnsi" w:eastAsiaTheme="minorHAnsi" w:hAnsiTheme="minorHAnsi" w:cs="굴림" w:hint="eastAsia"/>
          <w:sz w:val="22"/>
          <w:szCs w:val="22"/>
          <w:lang w:eastAsia="ko-KR"/>
        </w:rPr>
        <w:t>함</w:t>
      </w:r>
    </w:p>
    <w:p w14:paraId="6DCBE6EC" w14:textId="34C35556" w:rsidR="00921D47" w:rsidRPr="001E36F6" w:rsidRDefault="005B57A8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</w:rPr>
      </w:pPr>
      <w:hyperlink r:id="rId31" w:history="1">
        <w:r w:rsidR="00921D47" w:rsidRPr="001E36F6">
          <w:rPr>
            <w:rStyle w:val="a4"/>
            <w:rFonts w:asciiTheme="minorHAnsi" w:eastAsiaTheme="minorHAnsi" w:hAnsiTheme="minorHAnsi" w:cs="굴림"/>
            <w:color w:val="auto"/>
            <w:sz w:val="22"/>
            <w:szCs w:val="22"/>
          </w:rPr>
          <w:t>https://pytorch.org/get-started/locally/</w:t>
        </w:r>
      </w:hyperlink>
    </w:p>
    <w:p w14:paraId="44AD87AD" w14:textId="64172BC9" w:rsidR="002051FF" w:rsidRPr="001E36F6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C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>PU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경우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,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터미널에서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명령을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입력해 설치</w:t>
      </w:r>
      <w:r w:rsidR="00DF3187"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함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>.</w:t>
      </w:r>
    </w:p>
    <w:p w14:paraId="4494BDE5" w14:textId="5361EDC0" w:rsidR="002051FF" w:rsidRPr="001E36F6" w:rsidRDefault="002051FF" w:rsidP="00517AF2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jc w:val="center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1E36F6">
        <w:rPr>
          <w:noProof/>
        </w:rPr>
        <w:drawing>
          <wp:inline distT="0" distB="0" distL="0" distR="0" wp14:anchorId="6EEAC2ED" wp14:editId="1A1DC1DA">
            <wp:extent cx="4603750" cy="1290361"/>
            <wp:effectExtent l="0" t="0" r="6350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4652" cy="129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1A5" w14:textId="315F63F8" w:rsidR="002051FF" w:rsidRPr="001E36F6" w:rsidRDefault="002051FF" w:rsidP="006106D6">
      <w:pPr>
        <w:pStyle w:val="aff5"/>
        <w:widowControl/>
        <w:numPr>
          <w:ilvl w:val="0"/>
          <w:numId w:val="9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</w:pP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G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>PU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의 경우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,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다음과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같이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</w:rPr>
        <w:t xml:space="preserve">nvcc -V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로</w:t>
      </w:r>
      <w:r w:rsidRPr="001E36F6">
        <w:rPr>
          <w:rStyle w:val="a4"/>
          <w:rFonts w:asciiTheme="minorHAnsi" w:eastAsiaTheme="minorHAnsi" w:hAnsiTheme="minorHAnsi" w:cs="굴림" w:hint="cs"/>
          <w:color w:val="auto"/>
          <w:sz w:val="22"/>
          <w:szCs w:val="22"/>
          <w:u w:val="none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C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UDA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버전이 표시된다면,</w:t>
      </w:r>
      <w:r w:rsidRPr="001E36F6">
        <w:rPr>
          <w:rStyle w:val="a4"/>
          <w:rFonts w:asciiTheme="minorHAnsi" w:eastAsiaTheme="minorHAnsi" w:hAnsiTheme="minorHAnsi" w:cs="굴림"/>
          <w:color w:val="auto"/>
          <w:sz w:val="22"/>
          <w:szCs w:val="22"/>
          <w:u w:val="none"/>
          <w:lang w:eastAsia="ko-KR"/>
        </w:rPr>
        <w:t xml:space="preserve"> </w:t>
      </w:r>
      <w:r w:rsidRPr="001E36F6">
        <w:rPr>
          <w:rStyle w:val="a4"/>
          <w:rFonts w:asciiTheme="minorHAnsi" w:eastAsiaTheme="minorHAnsi" w:hAnsiTheme="minorHAnsi" w:cs="굴림" w:hint="eastAsia"/>
          <w:color w:val="auto"/>
          <w:sz w:val="22"/>
          <w:szCs w:val="22"/>
          <w:u w:val="none"/>
          <w:lang w:eastAsia="ko-KR"/>
        </w:rPr>
        <w:t>해당 버전을 터미널에서 설치,</w:t>
      </w:r>
    </w:p>
    <w:p w14:paraId="566A57DE" w14:textId="194923FE" w:rsidR="00F96248" w:rsidRPr="001E36F6" w:rsidRDefault="002051FF" w:rsidP="00F96248">
      <w:pPr>
        <w:pStyle w:val="aff5"/>
        <w:widowControl/>
        <w:suppressAutoHyphens w:val="0"/>
        <w:overflowPunct/>
        <w:autoSpaceDE/>
        <w:spacing w:after="100" w:afterAutospacing="1" w:line="240" w:lineRule="auto"/>
        <w:ind w:leftChars="0" w:left="1200"/>
        <w:textAlignment w:val="auto"/>
        <w:rPr>
          <w:rFonts w:asciiTheme="minorHAnsi" w:eastAsiaTheme="minorHAnsi" w:hAnsiTheme="minorHAnsi" w:cs="굴림"/>
          <w:sz w:val="22"/>
          <w:szCs w:val="22"/>
          <w:u w:val="single"/>
        </w:rPr>
      </w:pPr>
      <w:r w:rsidRPr="001E36F6">
        <w:rPr>
          <w:noProof/>
        </w:rPr>
        <w:lastRenderedPageBreak/>
        <w:drawing>
          <wp:inline distT="0" distB="0" distL="0" distR="0" wp14:anchorId="24978252" wp14:editId="283D8383">
            <wp:extent cx="5149659" cy="26352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264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847E" w14:textId="556F496A" w:rsidR="00F96248" w:rsidRPr="001E36F6" w:rsidRDefault="00F96248" w:rsidP="00F96248">
      <w:pPr>
        <w:pStyle w:val="a8"/>
      </w:pPr>
      <w:r w:rsidRPr="001E36F6">
        <w:rPr>
          <w:rFonts w:hint="eastAsia"/>
        </w:rPr>
        <w:t xml:space="preserve">만약 </w:t>
      </w:r>
      <w:r w:rsidRPr="001E36F6">
        <w:t>CUDA</w:t>
      </w:r>
      <w:r w:rsidRPr="001E36F6">
        <w:rPr>
          <w:rFonts w:hint="eastAsia"/>
        </w:rPr>
        <w:t>버전이 예전 버전이면,</w:t>
      </w:r>
      <w:r w:rsidR="0068620A" w:rsidRPr="001E36F6">
        <w:t xml:space="preserve"> </w:t>
      </w:r>
      <w:r w:rsidR="0068620A" w:rsidRPr="001E36F6">
        <w:rPr>
          <w:rFonts w:hint="eastAsia"/>
        </w:rPr>
        <w:t>파이토치는</w:t>
      </w:r>
      <w:r w:rsidR="00600B9B" w:rsidRPr="001E36F6">
        <w:t xml:space="preserve"> </w:t>
      </w:r>
      <w:hyperlink r:id="rId34" w:history="1">
        <w:r w:rsidR="00600B9B" w:rsidRPr="001E36F6">
          <w:rPr>
            <w:rStyle w:val="a4"/>
            <w:color w:val="auto"/>
          </w:rPr>
          <w:t>https://pytorch.org/get-started/previous-versions/</w:t>
        </w:r>
      </w:hyperlink>
      <w:r w:rsidR="00600B9B" w:rsidRPr="001E36F6">
        <w:t xml:space="preserve"> </w:t>
      </w:r>
      <w:r w:rsidRPr="001E36F6">
        <w:rPr>
          <w:rFonts w:hint="eastAsia"/>
        </w:rPr>
        <w:t xml:space="preserve">링크에서 다음과 같이 </w:t>
      </w:r>
      <w:r w:rsidR="0068620A" w:rsidRPr="001E36F6">
        <w:rPr>
          <w:rFonts w:hint="eastAsia"/>
        </w:rPr>
        <w:t>검색한 후 해당 설치 명령을 명령창에서 실행해 설치.</w:t>
      </w:r>
    </w:p>
    <w:p w14:paraId="5C376F0D" w14:textId="4A166D69" w:rsidR="00F96248" w:rsidRPr="001E36F6" w:rsidRDefault="00F96248" w:rsidP="00600B9B">
      <w:pPr>
        <w:pStyle w:val="a8"/>
        <w:jc w:val="center"/>
      </w:pPr>
      <w:r w:rsidRPr="001E36F6">
        <w:rPr>
          <w:noProof/>
        </w:rPr>
        <w:drawing>
          <wp:inline distT="0" distB="0" distL="0" distR="0" wp14:anchorId="597039D9" wp14:editId="4FEC4A85">
            <wp:extent cx="4397909" cy="4215765"/>
            <wp:effectExtent l="0" t="0" r="3175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3692" cy="42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AB86" w14:textId="77777777" w:rsidR="00C30E93" w:rsidRPr="001E36F6" w:rsidRDefault="00C30E93" w:rsidP="00C30E93">
      <w:pPr>
        <w:pStyle w:val="a8"/>
      </w:pPr>
    </w:p>
    <w:p w14:paraId="3144C225" w14:textId="43B2D8B6" w:rsidR="00D002ED" w:rsidRPr="001E36F6" w:rsidRDefault="00D002ED" w:rsidP="00D002ED">
      <w:pPr>
        <w:pStyle w:val="a8"/>
        <w:rPr>
          <w:b/>
        </w:rPr>
      </w:pPr>
      <w:r w:rsidRPr="001E36F6">
        <w:rPr>
          <w:rFonts w:hint="eastAsia"/>
          <w:b/>
        </w:rPr>
        <w:t>도커</w:t>
      </w:r>
      <w:r w:rsidRPr="001E36F6">
        <w:rPr>
          <w:b/>
        </w:rPr>
        <w:t>(Docker)</w:t>
      </w:r>
      <w:r w:rsidRPr="001E36F6">
        <w:rPr>
          <w:rFonts w:hint="eastAsia"/>
          <w:b/>
        </w:rPr>
        <w:t xml:space="preserve"> 설치</w:t>
      </w:r>
    </w:p>
    <w:p w14:paraId="35D8C01C" w14:textId="77777777" w:rsidR="00D002ED" w:rsidRPr="001E36F6" w:rsidRDefault="00D002ED" w:rsidP="00D002ED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t>가상이미지 기반 작업을 위해서는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 설치가 필요합니다.</w:t>
      </w:r>
    </w:p>
    <w:p w14:paraId="574ED4A0" w14:textId="77777777" w:rsidR="00D002ED" w:rsidRPr="001E36F6" w:rsidRDefault="005B57A8" w:rsidP="00D002ED">
      <w:pPr>
        <w:pStyle w:val="a8"/>
        <w:numPr>
          <w:ilvl w:val="0"/>
          <w:numId w:val="15"/>
        </w:numPr>
        <w:ind w:left="1134"/>
      </w:pPr>
      <w:hyperlink r:id="rId36" w:history="1">
        <w:r w:rsidR="00D002ED" w:rsidRPr="001E36F6">
          <w:rPr>
            <w:rStyle w:val="a4"/>
            <w:color w:val="auto"/>
          </w:rPr>
          <w:t>https://www.docker.com/get-started/</w:t>
        </w:r>
      </w:hyperlink>
      <w:r w:rsidR="00D002ED" w:rsidRPr="001E36F6">
        <w:t xml:space="preserve"> </w:t>
      </w:r>
      <w:r w:rsidR="00D002ED" w:rsidRPr="001E36F6">
        <w:rPr>
          <w:rFonts w:hint="eastAsia"/>
        </w:rPr>
        <w:t>방문 설치</w:t>
      </w:r>
    </w:p>
    <w:p w14:paraId="063FF1E5" w14:textId="77777777" w:rsidR="00D002ED" w:rsidRPr="001E36F6" w:rsidRDefault="00D002ED" w:rsidP="00D002ED">
      <w:pPr>
        <w:pStyle w:val="a8"/>
        <w:rPr>
          <w:b/>
        </w:rPr>
      </w:pPr>
      <w:r w:rsidRPr="001E36F6">
        <w:rPr>
          <w:rFonts w:hint="eastAsia"/>
          <w:b/>
        </w:rPr>
        <w:t>올라마(</w:t>
      </w:r>
      <w:r w:rsidRPr="001E36F6">
        <w:rPr>
          <w:b/>
        </w:rPr>
        <w:t>Ollama)</w:t>
      </w:r>
      <w:r w:rsidRPr="001E36F6">
        <w:rPr>
          <w:rFonts w:hint="eastAsia"/>
          <w:b/>
        </w:rPr>
        <w:t xml:space="preserve"> 설치</w:t>
      </w:r>
    </w:p>
    <w:p w14:paraId="5E2F83A7" w14:textId="77777777" w:rsidR="00D002ED" w:rsidRPr="001E36F6" w:rsidRDefault="00D002ED" w:rsidP="00D002ED">
      <w:pPr>
        <w:widowControl/>
        <w:autoSpaceDE/>
        <w:spacing w:line="240" w:lineRule="auto"/>
        <w:ind w:left="720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t xml:space="preserve">로컬 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>LLM AI 도구를 사용하려면 Ollama 설치가 필요합니다.</w:t>
      </w:r>
    </w:p>
    <w:p w14:paraId="5FDA96FA" w14:textId="77777777" w:rsidR="00D002ED" w:rsidRPr="001E36F6" w:rsidRDefault="005B57A8" w:rsidP="00D002ED">
      <w:pPr>
        <w:pStyle w:val="aff5"/>
        <w:widowControl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overflowPunct/>
        <w:autoSpaceDE/>
        <w:spacing w:line="240" w:lineRule="auto"/>
        <w:ind w:leftChars="0"/>
        <w:textAlignment w:val="auto"/>
        <w:rPr>
          <w:rFonts w:asciiTheme="majorEastAsia" w:eastAsiaTheme="majorEastAsia" w:hAnsiTheme="majorEastAsia" w:cs="굴림체"/>
          <w:sz w:val="24"/>
          <w:szCs w:val="24"/>
        </w:rPr>
      </w:pPr>
      <w:hyperlink r:id="rId37" w:history="1">
        <w:r w:rsidR="00D002ED" w:rsidRPr="001E36F6">
          <w:rPr>
            <w:rStyle w:val="a4"/>
            <w:rFonts w:asciiTheme="majorEastAsia" w:eastAsiaTheme="majorEastAsia" w:hAnsiTheme="majorEastAsia" w:cs="굴림체"/>
            <w:color w:val="auto"/>
            <w:sz w:val="24"/>
            <w:szCs w:val="24"/>
          </w:rPr>
          <w:t>https://www.ollama.com/</w:t>
        </w:r>
      </w:hyperlink>
      <w:r w:rsidR="00D002ED" w:rsidRPr="001E36F6">
        <w:rPr>
          <w:rFonts w:asciiTheme="majorEastAsia" w:eastAsiaTheme="majorEastAsia" w:hAnsiTheme="majorEastAsia" w:cs="굴림체"/>
          <w:sz w:val="24"/>
          <w:szCs w:val="24"/>
        </w:rPr>
        <w:t xml:space="preserve"> </w:t>
      </w:r>
      <w:r w:rsidR="00D002ED" w:rsidRPr="001E36F6">
        <w:rPr>
          <w:rFonts w:asciiTheme="majorEastAsia" w:eastAsiaTheme="majorEastAsia" w:hAnsiTheme="majorEastAsia" w:cs="굴림체" w:hint="eastAsia"/>
          <w:sz w:val="24"/>
          <w:szCs w:val="24"/>
        </w:rPr>
        <w:t>에 방문해 설치</w:t>
      </w:r>
    </w:p>
    <w:p w14:paraId="59BB2134" w14:textId="6F8D469C" w:rsidR="00365811" w:rsidRPr="001E36F6" w:rsidRDefault="00365811" w:rsidP="00044FC2">
      <w:pPr>
        <w:pStyle w:val="a8"/>
        <w:rPr>
          <w:b/>
        </w:rPr>
      </w:pPr>
    </w:p>
    <w:p w14:paraId="1863E83D" w14:textId="1510D4E5" w:rsidR="00921D47" w:rsidRPr="001E36F6" w:rsidRDefault="00921D47" w:rsidP="00921D47">
      <w:pPr>
        <w:pStyle w:val="a8"/>
        <w:rPr>
          <w:b/>
        </w:rPr>
      </w:pPr>
      <w:r w:rsidRPr="001E36F6">
        <w:rPr>
          <w:rFonts w:hint="eastAsia"/>
          <w:b/>
        </w:rPr>
        <w:t xml:space="preserve">코드 편집기 및 </w:t>
      </w:r>
      <w:r w:rsidRPr="001E36F6">
        <w:rPr>
          <w:b/>
        </w:rPr>
        <w:t>IDE</w:t>
      </w:r>
      <w:r w:rsidRPr="001E36F6">
        <w:rPr>
          <w:rFonts w:hint="eastAsia"/>
          <w:b/>
        </w:rPr>
        <w:t xml:space="preserve"> 설치</w:t>
      </w:r>
    </w:p>
    <w:p w14:paraId="4BD13E22" w14:textId="77777777" w:rsidR="00921D47" w:rsidRPr="001E36F6" w:rsidRDefault="005B57A8" w:rsidP="006106D6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8" w:history="1">
        <w:r w:rsidR="00921D47" w:rsidRPr="001E36F6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https://www.sublimetext.com/</w:t>
        </w:r>
      </w:hyperlink>
      <w:r w:rsidR="00921D47"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1E36F6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4D87D668" w14:textId="273DCB9F" w:rsidR="00866837" w:rsidRPr="001E36F6" w:rsidRDefault="005B57A8" w:rsidP="00365811">
      <w:pPr>
        <w:pStyle w:val="aff5"/>
        <w:widowControl/>
        <w:numPr>
          <w:ilvl w:val="0"/>
          <w:numId w:val="11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39" w:history="1">
        <w:r w:rsidR="00921D47" w:rsidRPr="001E36F6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https://code.visualstudio.com/download</w:t>
        </w:r>
      </w:hyperlink>
      <w:r w:rsidR="00921D47"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1E36F6">
        <w:rPr>
          <w:rFonts w:asciiTheme="majorEastAsia" w:eastAsiaTheme="majorEastAsia" w:hAnsiTheme="majorEastAsia" w:cs="굴림" w:hint="eastAsia"/>
          <w:sz w:val="24"/>
          <w:szCs w:val="24"/>
        </w:rPr>
        <w:t>설치.</w:t>
      </w:r>
      <w:r w:rsidR="00921D47"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</w:p>
    <w:p w14:paraId="5CF1145A" w14:textId="77777777" w:rsidR="00921D47" w:rsidRPr="001E36F6" w:rsidRDefault="00921D47" w:rsidP="00921D47">
      <w:pPr>
        <w:pStyle w:val="a8"/>
        <w:rPr>
          <w:b/>
        </w:rPr>
      </w:pPr>
      <w:r w:rsidRPr="001E36F6">
        <w:rPr>
          <w:rFonts w:hint="eastAsia"/>
          <w:b/>
        </w:rPr>
        <w:t xml:space="preserve">클로드 </w:t>
      </w:r>
      <w:r w:rsidRPr="001E36F6">
        <w:rPr>
          <w:b/>
        </w:rPr>
        <w:t xml:space="preserve">Desktop </w:t>
      </w:r>
      <w:r w:rsidRPr="001E36F6">
        <w:rPr>
          <w:rFonts w:hint="eastAsia"/>
          <w:b/>
        </w:rPr>
        <w:t>설치</w:t>
      </w:r>
    </w:p>
    <w:p w14:paraId="4BFE27D3" w14:textId="42633097" w:rsidR="00365811" w:rsidRPr="001E36F6" w:rsidRDefault="005B57A8" w:rsidP="00365811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hyperlink r:id="rId40" w:history="1">
        <w:r w:rsidR="00921D47" w:rsidRPr="001E36F6">
          <w:rPr>
            <w:rStyle w:val="a4"/>
            <w:rFonts w:asciiTheme="majorEastAsia" w:eastAsiaTheme="majorEastAsia" w:hAnsiTheme="majorEastAsia" w:cs="굴림"/>
            <w:color w:val="auto"/>
            <w:sz w:val="24"/>
            <w:szCs w:val="24"/>
          </w:rPr>
          <w:t>https://claude.ai/download</w:t>
        </w:r>
      </w:hyperlink>
      <w:r w:rsidR="00921D47"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  <w:r w:rsidR="00921D47" w:rsidRPr="001E36F6">
        <w:rPr>
          <w:rFonts w:asciiTheme="majorEastAsia" w:eastAsiaTheme="majorEastAsia" w:hAnsiTheme="majorEastAsia" w:cs="굴림" w:hint="eastAsia"/>
          <w:sz w:val="24"/>
          <w:szCs w:val="24"/>
        </w:rPr>
        <w:t>설치</w:t>
      </w:r>
    </w:p>
    <w:p w14:paraId="724BF242" w14:textId="1F988570" w:rsidR="00CE0DB5" w:rsidRPr="001E36F6" w:rsidRDefault="00CE0DB5" w:rsidP="00CE0DB5">
      <w:pPr>
        <w:pStyle w:val="1"/>
      </w:pPr>
      <w:bookmarkStart w:id="4" w:name="_Toc216276244"/>
      <w:r w:rsidRPr="001E36F6">
        <w:rPr>
          <w:rFonts w:hint="eastAsia"/>
          <w:lang w:eastAsia="ko-KR"/>
        </w:rPr>
        <w:t>패키지</w:t>
      </w:r>
      <w:r w:rsidRPr="001E36F6">
        <w:rPr>
          <w:rFonts w:hint="cs"/>
        </w:rPr>
        <w:t xml:space="preserve"> </w:t>
      </w:r>
      <w:r w:rsidRPr="001E36F6">
        <w:rPr>
          <w:rFonts w:hint="eastAsia"/>
          <w:lang w:eastAsia="ko-KR"/>
        </w:rPr>
        <w:t>및</w:t>
      </w:r>
      <w:r w:rsidRPr="001E36F6">
        <w:rPr>
          <w:rFonts w:hint="cs"/>
        </w:rPr>
        <w:t xml:space="preserve"> </w:t>
      </w:r>
      <w:r w:rsidRPr="001E36F6">
        <w:rPr>
          <w:rFonts w:hint="eastAsia"/>
          <w:lang w:eastAsia="ko-KR"/>
        </w:rPr>
        <w:t>이미지</w:t>
      </w:r>
      <w:r w:rsidRPr="001E36F6">
        <w:rPr>
          <w:rFonts w:hint="cs"/>
        </w:rPr>
        <w:t xml:space="preserve"> </w:t>
      </w:r>
      <w:r w:rsidRPr="001E36F6">
        <w:rPr>
          <w:rFonts w:hint="eastAsia"/>
          <w:lang w:eastAsia="ko-KR"/>
        </w:rPr>
        <w:t>설치</w:t>
      </w:r>
      <w:bookmarkEnd w:id="4"/>
    </w:p>
    <w:p w14:paraId="6156A64B" w14:textId="77777777" w:rsidR="00CE0DB5" w:rsidRPr="001E36F6" w:rsidRDefault="00CE0DB5" w:rsidP="00CE0DB5">
      <w:pPr>
        <w:pStyle w:val="2"/>
      </w:pPr>
      <w:bookmarkStart w:id="5" w:name="_Toc216276245"/>
      <w:r w:rsidRPr="001E36F6">
        <w:rPr>
          <w:rFonts w:hint="eastAsia"/>
        </w:rPr>
        <w:t>파이썬</w:t>
      </w:r>
      <w:r w:rsidRPr="001E36F6">
        <w:rPr>
          <w:rFonts w:hint="eastAsia"/>
        </w:rPr>
        <w:t xml:space="preserve"> </w:t>
      </w:r>
      <w:r w:rsidRPr="001E36F6">
        <w:rPr>
          <w:rFonts w:hint="eastAsia"/>
        </w:rPr>
        <w:t>패키지</w:t>
      </w:r>
      <w:r w:rsidRPr="001E36F6">
        <w:rPr>
          <w:rFonts w:hint="eastAsia"/>
        </w:rPr>
        <w:t xml:space="preserve"> </w:t>
      </w:r>
      <w:r w:rsidRPr="001E36F6">
        <w:rPr>
          <w:rFonts w:hint="eastAsia"/>
        </w:rPr>
        <w:t>설치</w:t>
      </w:r>
      <w:bookmarkEnd w:id="5"/>
    </w:p>
    <w:p w14:paraId="54367D5C" w14:textId="29661822" w:rsidR="00CE0DB5" w:rsidRPr="001E36F6" w:rsidRDefault="00CE0DB5" w:rsidP="00531040">
      <w:pPr>
        <w:pStyle w:val="a8"/>
        <w:rPr>
          <w:rFonts w:hint="eastAsia"/>
        </w:rPr>
      </w:pPr>
      <w:r w:rsidRPr="001E36F6">
        <w:rPr>
          <w:rFonts w:hint="eastAsia"/>
        </w:rPr>
        <w:t>터미널에서 가상환경을</w:t>
      </w:r>
      <w:r w:rsidRPr="001E36F6">
        <w:rPr>
          <w:rFonts w:hint="cs"/>
        </w:rPr>
        <w:t xml:space="preserve"> </w:t>
      </w:r>
      <w:r w:rsidRPr="001E36F6">
        <w:t xml:space="preserve">venv_lmm </w:t>
      </w:r>
      <w:r w:rsidRPr="001E36F6">
        <w:rPr>
          <w:rFonts w:hint="eastAsia"/>
        </w:rPr>
        <w:t>이름으로</w:t>
      </w:r>
      <w:r w:rsidRPr="001E36F6">
        <w:rPr>
          <w:rFonts w:hint="cs"/>
        </w:rPr>
        <w:t xml:space="preserve"> </w:t>
      </w:r>
      <w:r w:rsidRPr="001E36F6">
        <w:rPr>
          <w:rFonts w:hint="eastAsia"/>
        </w:rPr>
        <w:t>만든</w:t>
      </w:r>
      <w:r w:rsidRPr="001E36F6">
        <w:rPr>
          <w:rFonts w:hint="cs"/>
        </w:rPr>
        <w:t xml:space="preserve"> </w:t>
      </w:r>
      <w:r w:rsidRPr="001E36F6">
        <w:rPr>
          <w:rFonts w:hint="eastAsia"/>
        </w:rPr>
        <w:t>후</w:t>
      </w:r>
      <w:r w:rsidRPr="001E36F6">
        <w:rPr>
          <w:rFonts w:hint="cs"/>
        </w:rPr>
        <w:t xml:space="preserve"> </w:t>
      </w:r>
      <w:r w:rsidRPr="001E36F6">
        <w:rPr>
          <w:rFonts w:hint="eastAsia"/>
        </w:rPr>
        <w:t>패키지를 설치</w:t>
      </w:r>
      <w:r w:rsidR="00531040">
        <w:t xml:space="preserve">한다. </w:t>
      </w:r>
      <w:r w:rsidR="00531040">
        <w:rPr>
          <w:rFonts w:hint="eastAsia"/>
        </w:rPr>
        <w:t>파이썬은</w:t>
      </w:r>
      <w:r w:rsidR="00531040">
        <w:t>3.11</w:t>
      </w:r>
      <w:r w:rsidR="00531040">
        <w:rPr>
          <w:rFonts w:hint="eastAsia"/>
        </w:rPr>
        <w:t xml:space="preserve">이거나 안정된 버전을 사용해야 한다(현재 </w:t>
      </w:r>
      <w:r w:rsidR="00531040">
        <w:t>2025.12.10</w:t>
      </w:r>
      <w:bookmarkStart w:id="6" w:name="_GoBack"/>
      <w:bookmarkEnd w:id="6"/>
      <w:r w:rsidR="00531040">
        <w:rPr>
          <w:rFonts w:hint="eastAsia"/>
        </w:rPr>
        <w:t>기준).</w:t>
      </w:r>
    </w:p>
    <w:p w14:paraId="497424C3" w14:textId="77777777" w:rsidR="00CE0DB5" w:rsidRPr="001E36F6" w:rsidRDefault="00CE0DB5" w:rsidP="00CE0DB5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conda create --name venv_lmm python=3.11</w:t>
      </w:r>
    </w:p>
    <w:p w14:paraId="07B32DBA" w14:textId="77777777" w:rsidR="00CE0DB5" w:rsidRPr="001E36F6" w:rsidRDefault="00CE0DB5" w:rsidP="00CE0DB5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conda activate venv_lmm</w:t>
      </w:r>
    </w:p>
    <w:p w14:paraId="7FEDE6B9" w14:textId="77777777" w:rsidR="00CE0DB5" w:rsidRPr="001E36F6" w:rsidRDefault="00CE0DB5" w:rsidP="00CE0DB5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pip install pandas numpy</w:t>
      </w:r>
    </w:p>
    <w:p w14:paraId="64B94336" w14:textId="77777777" w:rsidR="00CE0DB5" w:rsidRPr="001E36F6" w:rsidRDefault="00CE0DB5" w:rsidP="00CE0DB5">
      <w:pPr>
        <w:pStyle w:val="aff5"/>
        <w:widowControl/>
        <w:numPr>
          <w:ilvl w:val="0"/>
          <w:numId w:val="10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>pip install ollama openai transformers huggingface_hub langchain</w:t>
      </w:r>
    </w:p>
    <w:p w14:paraId="32546022" w14:textId="77777777" w:rsidR="00CE0DB5" w:rsidRPr="001E36F6" w:rsidRDefault="00CE0DB5" w:rsidP="00CE0DB5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t>다음과 같이 명령창에서 실행했다는 가정해에,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</w:p>
    <w:p w14:paraId="69F8D94E" w14:textId="77777777" w:rsidR="00CE0DB5" w:rsidRPr="001E36F6" w:rsidRDefault="00CE0DB5" w:rsidP="00CE0DB5">
      <w:pPr>
        <w:pStyle w:val="a8"/>
      </w:pPr>
      <w:r w:rsidRPr="001E36F6">
        <w:rPr>
          <w:rFonts w:hint="eastAsia"/>
        </w:rPr>
        <w:t>c</w:t>
      </w:r>
      <w:r w:rsidRPr="001E36F6">
        <w:t xml:space="preserve">d projects </w:t>
      </w:r>
    </w:p>
    <w:p w14:paraId="0AB58731" w14:textId="77777777" w:rsidR="00CE0DB5" w:rsidRPr="001E36F6" w:rsidRDefault="00CE0DB5" w:rsidP="00CE0DB5">
      <w:pPr>
        <w:pStyle w:val="a8"/>
      </w:pPr>
      <w:r w:rsidRPr="001E36F6">
        <w:t>git clone https://github.com/mac999/infra_ai_agent_tutorials</w:t>
      </w:r>
    </w:p>
    <w:p w14:paraId="71100DF5" w14:textId="77777777" w:rsidR="00CE0DB5" w:rsidRPr="001E36F6" w:rsidRDefault="00CE0DB5" w:rsidP="00CE0DB5">
      <w:pPr>
        <w:pStyle w:val="a8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 w:hint="eastAsia"/>
          <w:sz w:val="24"/>
          <w:szCs w:val="24"/>
        </w:rPr>
        <w:lastRenderedPageBreak/>
        <w:t>다음 명령을 실행해 튜토리얼에서 사용될 라이브러리 전체를 설치합니다.</w:t>
      </w: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 </w:t>
      </w:r>
    </w:p>
    <w:p w14:paraId="0FF461D3" w14:textId="77777777" w:rsidR="00CE0DB5" w:rsidRPr="001E36F6" w:rsidRDefault="00CE0DB5" w:rsidP="00CE0DB5">
      <w:pPr>
        <w:pStyle w:val="a8"/>
      </w:pPr>
      <w:r w:rsidRPr="001E36F6">
        <w:t>cd infra_ai_agent_tutorials</w:t>
      </w:r>
    </w:p>
    <w:p w14:paraId="2D598BD5" w14:textId="77777777" w:rsidR="00CE0DB5" w:rsidRPr="001E36F6" w:rsidRDefault="00CE0DB5" w:rsidP="00CE0DB5">
      <w:pPr>
        <w:pStyle w:val="a8"/>
      </w:pPr>
      <w:r w:rsidRPr="001E36F6">
        <w:t>cd 02_setup</w:t>
      </w:r>
    </w:p>
    <w:p w14:paraId="5F563C59" w14:textId="77777777" w:rsidR="00CE0DB5" w:rsidRPr="001E36F6" w:rsidRDefault="00CE0DB5" w:rsidP="00CE0DB5">
      <w:pPr>
        <w:pStyle w:val="a8"/>
      </w:pPr>
      <w:r w:rsidRPr="001E36F6">
        <w:t>conda activate venv_lmm</w:t>
      </w:r>
    </w:p>
    <w:p w14:paraId="0A561799" w14:textId="77777777" w:rsidR="00CE0DB5" w:rsidRPr="001E36F6" w:rsidRDefault="00CE0DB5" w:rsidP="00CE0DB5">
      <w:pPr>
        <w:pStyle w:val="a8"/>
      </w:pPr>
      <w:r w:rsidRPr="001E36F6">
        <w:t>pip install -r requirements.txt</w:t>
      </w:r>
    </w:p>
    <w:p w14:paraId="56734209" w14:textId="3943D721" w:rsidR="00CE0DB5" w:rsidRPr="001E36F6" w:rsidRDefault="00CE0DB5" w:rsidP="00CE0DB5">
      <w:pPr>
        <w:pStyle w:val="a8"/>
      </w:pPr>
    </w:p>
    <w:p w14:paraId="7AA0E4BA" w14:textId="496A3C72" w:rsidR="00CE0DB5" w:rsidRPr="001E36F6" w:rsidRDefault="00CE0DB5" w:rsidP="00CE0DB5">
      <w:pPr>
        <w:pStyle w:val="2"/>
      </w:pPr>
      <w:bookmarkStart w:id="7" w:name="_Toc216276246"/>
      <w:r w:rsidRPr="001E36F6">
        <w:rPr>
          <w:rFonts w:hint="eastAsia"/>
          <w:lang w:eastAsia="ko-KR"/>
        </w:rPr>
        <w:t>도커</w:t>
      </w:r>
      <w:r w:rsidRPr="001E36F6">
        <w:rPr>
          <w:rFonts w:hint="cs"/>
        </w:rPr>
        <w:t xml:space="preserve"> </w:t>
      </w:r>
      <w:r w:rsidRPr="001E36F6">
        <w:rPr>
          <w:rFonts w:hint="eastAsia"/>
          <w:lang w:eastAsia="ko-KR"/>
        </w:rPr>
        <w:t>이미지</w:t>
      </w:r>
      <w:r w:rsidRPr="001E36F6">
        <w:rPr>
          <w:rFonts w:hint="cs"/>
        </w:rPr>
        <w:t xml:space="preserve"> </w:t>
      </w:r>
      <w:r w:rsidRPr="001E36F6">
        <w:rPr>
          <w:rFonts w:hint="eastAsia"/>
          <w:lang w:eastAsia="ko-KR"/>
        </w:rPr>
        <w:t>설치</w:t>
      </w:r>
      <w:bookmarkEnd w:id="7"/>
    </w:p>
    <w:p w14:paraId="0B9DBE1B" w14:textId="3F374A14" w:rsidR="00CE0DB5" w:rsidRPr="001E36F6" w:rsidRDefault="00CE0DB5" w:rsidP="00CE0DB5">
      <w:pPr>
        <w:pStyle w:val="a8"/>
      </w:pPr>
      <w:r w:rsidRPr="001E36F6">
        <w:rPr>
          <w:rFonts w:hint="eastAsia"/>
        </w:rPr>
        <w:t>G</w:t>
      </w:r>
      <w:r w:rsidRPr="001E36F6">
        <w:t xml:space="preserve">raphRAG </w:t>
      </w:r>
      <w:r w:rsidRPr="001E36F6">
        <w:rPr>
          <w:rFonts w:hint="eastAsia"/>
        </w:rPr>
        <w:t xml:space="preserve">관련 </w:t>
      </w:r>
      <w:r w:rsidRPr="001E36F6">
        <w:t xml:space="preserve">FalkorDB </w:t>
      </w:r>
      <w:r w:rsidRPr="001E36F6">
        <w:rPr>
          <w:rFonts w:hint="eastAsia"/>
        </w:rPr>
        <w:t>서버 이미지를 다음 명령으로 설치한다.</w:t>
      </w:r>
      <w:r w:rsidRPr="001E36F6">
        <w:t xml:space="preserve"> </w:t>
      </w:r>
    </w:p>
    <w:p w14:paraId="14486329" w14:textId="5A2574AA" w:rsidR="00CE0DB5" w:rsidRPr="001E36F6" w:rsidRDefault="00CE0DB5" w:rsidP="00CE0DB5">
      <w:pPr>
        <w:pStyle w:val="a8"/>
        <w:rPr>
          <w:rFonts w:hint="eastAsia"/>
        </w:rPr>
      </w:pPr>
      <w:r w:rsidRPr="001E36F6">
        <w:t>docker run -p 6379:6379 -p 3000:3000 -it --rm -v ./data:/var/lib/falkordb/data falkordb/falkordb</w:t>
      </w:r>
    </w:p>
    <w:p w14:paraId="350CB88A" w14:textId="5E9D5302" w:rsidR="00CE0DB5" w:rsidRPr="001E36F6" w:rsidRDefault="00CE0DB5" w:rsidP="00CE0DB5">
      <w:pPr>
        <w:pStyle w:val="a8"/>
      </w:pPr>
    </w:p>
    <w:p w14:paraId="5486665E" w14:textId="3BB5C3DD" w:rsidR="00BF143D" w:rsidRPr="001E36F6" w:rsidRDefault="00BF143D" w:rsidP="00CE0DB5">
      <w:pPr>
        <w:pStyle w:val="a8"/>
      </w:pPr>
      <w:r w:rsidRPr="001E36F6">
        <w:rPr>
          <w:rFonts w:hint="eastAsia"/>
        </w:rPr>
        <w:t>정상동작하면,</w:t>
      </w:r>
      <w:r w:rsidRPr="001E36F6">
        <w:t xml:space="preserve"> </w:t>
      </w:r>
      <w:r w:rsidRPr="001E36F6">
        <w:rPr>
          <w:rFonts w:hint="eastAsia"/>
        </w:rPr>
        <w:t>다음과 같이 로그가 표시될 것이다.</w:t>
      </w:r>
      <w:r w:rsidRPr="001E36F6">
        <w:t xml:space="preserve"> </w:t>
      </w:r>
      <w:r w:rsidRPr="001E36F6">
        <w:rPr>
          <w:rFonts w:hint="eastAsia"/>
        </w:rPr>
        <w:t xml:space="preserve">해당 </w:t>
      </w:r>
      <w:r w:rsidRPr="001E36F6">
        <w:t>URL</w:t>
      </w:r>
      <w:r w:rsidRPr="001E36F6">
        <w:rPr>
          <w:rFonts w:hint="eastAsia"/>
        </w:rPr>
        <w:t>를 클릭한다.</w:t>
      </w:r>
      <w:r w:rsidRPr="001E36F6">
        <w:t xml:space="preserve"> </w:t>
      </w:r>
    </w:p>
    <w:p w14:paraId="6138738E" w14:textId="7334CF41" w:rsidR="00BF143D" w:rsidRPr="001E36F6" w:rsidRDefault="00BF143D" w:rsidP="00BF143D">
      <w:pPr>
        <w:pStyle w:val="a8"/>
      </w:pPr>
      <w:r w:rsidRPr="001E36F6">
        <w:t>…</w:t>
      </w:r>
    </w:p>
    <w:p w14:paraId="0531C670" w14:textId="468E6EAB" w:rsidR="00BF143D" w:rsidRPr="001E36F6" w:rsidRDefault="00BF143D" w:rsidP="00BF143D">
      <w:pPr>
        <w:pStyle w:val="a8"/>
      </w:pPr>
      <w:r w:rsidRPr="001E36F6">
        <w:t>1:M 10 Dec 2025 07:20:58.199 * DB loaded from disk: 0.044 seconds</w:t>
      </w:r>
    </w:p>
    <w:p w14:paraId="6196764D" w14:textId="77777777" w:rsidR="00BF143D" w:rsidRPr="001E36F6" w:rsidRDefault="00BF143D" w:rsidP="00BF143D">
      <w:pPr>
        <w:pStyle w:val="a8"/>
      </w:pPr>
      <w:r w:rsidRPr="001E36F6">
        <w:t>1:M 10 Dec 2025 07:20:58.199 * Ready to accept connections tcp</w:t>
      </w:r>
    </w:p>
    <w:p w14:paraId="644549FA" w14:textId="77777777" w:rsidR="00BF143D" w:rsidRPr="001E36F6" w:rsidRDefault="00BF143D" w:rsidP="00BF143D">
      <w:pPr>
        <w:pStyle w:val="a8"/>
        <w:rPr>
          <w:rFonts w:hint="eastAsia"/>
        </w:rPr>
      </w:pPr>
      <w:r w:rsidRPr="001E36F6">
        <w:rPr>
          <w:rFonts w:hint="eastAsia"/>
        </w:rPr>
        <w:t xml:space="preserve">   ▲ Next.js 15.5.2</w:t>
      </w:r>
    </w:p>
    <w:p w14:paraId="5133EC23" w14:textId="463B077D" w:rsidR="00BF143D" w:rsidRPr="001E36F6" w:rsidRDefault="00BF143D" w:rsidP="00BF143D">
      <w:pPr>
        <w:pStyle w:val="a8"/>
      </w:pPr>
      <w:r w:rsidRPr="001E36F6">
        <w:t xml:space="preserve">   - Local:        </w:t>
      </w:r>
      <w:hyperlink r:id="rId41" w:history="1">
        <w:r w:rsidRPr="001E36F6">
          <w:rPr>
            <w:rStyle w:val="a4"/>
            <w:color w:val="auto"/>
          </w:rPr>
          <w:t>http://localhost:3000</w:t>
        </w:r>
      </w:hyperlink>
      <w:r w:rsidRPr="001E36F6">
        <w:t xml:space="preserve"> </w:t>
      </w:r>
    </w:p>
    <w:p w14:paraId="4727D32C" w14:textId="619B1742" w:rsidR="00BF143D" w:rsidRPr="001E36F6" w:rsidRDefault="00BF143D" w:rsidP="00BF143D">
      <w:pPr>
        <w:pStyle w:val="a8"/>
      </w:pPr>
      <w:r w:rsidRPr="001E36F6">
        <w:t xml:space="preserve">   - Network:      </w:t>
      </w:r>
      <w:hyperlink r:id="rId42" w:history="1">
        <w:r w:rsidRPr="001E36F6">
          <w:rPr>
            <w:rStyle w:val="a4"/>
            <w:color w:val="auto"/>
          </w:rPr>
          <w:t>http://0.0.0.0:3000</w:t>
        </w:r>
      </w:hyperlink>
      <w:r w:rsidRPr="001E36F6">
        <w:t xml:space="preserve"> </w:t>
      </w:r>
    </w:p>
    <w:p w14:paraId="15D81872" w14:textId="1E2E7C3F" w:rsidR="00BF143D" w:rsidRPr="001E36F6" w:rsidRDefault="00BF143D" w:rsidP="00BF143D">
      <w:pPr>
        <w:pStyle w:val="a8"/>
      </w:pPr>
    </w:p>
    <w:p w14:paraId="5D851D53" w14:textId="77777777" w:rsidR="00BF143D" w:rsidRPr="001E36F6" w:rsidRDefault="00BF143D" w:rsidP="00CE0DB5">
      <w:pPr>
        <w:pStyle w:val="a8"/>
      </w:pPr>
      <w:r w:rsidRPr="001E36F6">
        <w:rPr>
          <w:rFonts w:hint="eastAsia"/>
        </w:rPr>
        <w:t>F</w:t>
      </w:r>
      <w:r w:rsidRPr="001E36F6">
        <w:t xml:space="preserve">alkorDB </w:t>
      </w:r>
      <w:r w:rsidRPr="001E36F6">
        <w:rPr>
          <w:rFonts w:hint="eastAsia"/>
        </w:rPr>
        <w:t xml:space="preserve">데이터베이스 설정 메뉴가 표시될 것이다. 데이터베이스명은 </w:t>
      </w:r>
      <w:r w:rsidRPr="001E36F6">
        <w:t>bim, user name</w:t>
      </w:r>
      <w:r w:rsidRPr="001E36F6">
        <w:rPr>
          <w:rFonts w:hint="eastAsia"/>
        </w:rPr>
        <w:t xml:space="preserve">은 </w:t>
      </w:r>
      <w:r w:rsidRPr="001E36F6">
        <w:t>default</w:t>
      </w:r>
      <w:r w:rsidRPr="001E36F6">
        <w:rPr>
          <w:rFonts w:hint="eastAsia"/>
        </w:rPr>
        <w:t>로 한다.</w:t>
      </w:r>
      <w:r w:rsidRPr="001E36F6">
        <w:t xml:space="preserve"> </w:t>
      </w:r>
    </w:p>
    <w:p w14:paraId="0BEE62E5" w14:textId="77777777" w:rsidR="00BF143D" w:rsidRPr="001E36F6" w:rsidRDefault="00BF143D" w:rsidP="00CE0DB5">
      <w:pPr>
        <w:pStyle w:val="a8"/>
      </w:pPr>
    </w:p>
    <w:p w14:paraId="480513AE" w14:textId="2BEB6BF9" w:rsidR="00BF143D" w:rsidRPr="001E36F6" w:rsidRDefault="00BF143D" w:rsidP="00CE0DB5">
      <w:pPr>
        <w:pStyle w:val="a8"/>
      </w:pPr>
      <w:r w:rsidRPr="001E36F6">
        <w:rPr>
          <w:rFonts w:hint="eastAsia"/>
        </w:rPr>
        <w:t>참고로,</w:t>
      </w:r>
      <w:r w:rsidRPr="001E36F6">
        <w:t xml:space="preserve"> </w:t>
      </w:r>
      <w:r w:rsidRPr="001E36F6">
        <w:rPr>
          <w:rFonts w:hint="eastAsia"/>
        </w:rPr>
        <w:t>이후</w:t>
      </w:r>
      <w:r w:rsidRPr="001E36F6">
        <w:t xml:space="preserve"> Graph RAG </w:t>
      </w:r>
      <w:r w:rsidRPr="001E36F6">
        <w:rPr>
          <w:rFonts w:hint="eastAsia"/>
        </w:rPr>
        <w:t xml:space="preserve">기반 프로젝트 설정 시 </w:t>
      </w:r>
      <w:r w:rsidRPr="001E36F6">
        <w:t>.env</w:t>
      </w:r>
      <w:r w:rsidRPr="001E36F6">
        <w:rPr>
          <w:rFonts w:hint="eastAsia"/>
        </w:rPr>
        <w:t>파일을 생성하고,</w:t>
      </w:r>
      <w:r w:rsidRPr="001E36F6">
        <w:t xml:space="preserve"> </w:t>
      </w:r>
      <w:r w:rsidRPr="001E36F6">
        <w:rPr>
          <w:rFonts w:hint="eastAsia"/>
        </w:rPr>
        <w:t>다음과 같이 입력한다.</w:t>
      </w:r>
      <w:r w:rsidRPr="001E36F6">
        <w:t xml:space="preserve"> </w:t>
      </w:r>
    </w:p>
    <w:p w14:paraId="38BA058F" w14:textId="77777777" w:rsidR="00BF143D" w:rsidRPr="001E36F6" w:rsidRDefault="00BF143D" w:rsidP="00BF143D">
      <w:pPr>
        <w:pStyle w:val="a8"/>
      </w:pPr>
      <w:r w:rsidRPr="001E36F6">
        <w:t>FALKORDB_HOST=localhost</w:t>
      </w:r>
    </w:p>
    <w:p w14:paraId="537412B8" w14:textId="77777777" w:rsidR="00BF143D" w:rsidRPr="001E36F6" w:rsidRDefault="00BF143D" w:rsidP="00BF143D">
      <w:pPr>
        <w:pStyle w:val="a8"/>
      </w:pPr>
      <w:r w:rsidRPr="001E36F6">
        <w:t>FALKORDB_PORT=6379</w:t>
      </w:r>
    </w:p>
    <w:p w14:paraId="26FEF988" w14:textId="77777777" w:rsidR="00BF143D" w:rsidRPr="001E36F6" w:rsidRDefault="00BF143D" w:rsidP="00BF143D">
      <w:pPr>
        <w:pStyle w:val="a8"/>
      </w:pPr>
      <w:r w:rsidRPr="001E36F6">
        <w:lastRenderedPageBreak/>
        <w:t>FALKORDB_GRAPH=bim</w:t>
      </w:r>
    </w:p>
    <w:p w14:paraId="1EB7A456" w14:textId="77777777" w:rsidR="00BF143D" w:rsidRPr="001E36F6" w:rsidRDefault="00BF143D" w:rsidP="00BF143D">
      <w:pPr>
        <w:pStyle w:val="a8"/>
      </w:pPr>
      <w:r w:rsidRPr="001E36F6">
        <w:t>FALKORDB_USERNAME=default</w:t>
      </w:r>
    </w:p>
    <w:p w14:paraId="7A1BF0E1" w14:textId="06282720" w:rsidR="00BF143D" w:rsidRPr="001E36F6" w:rsidRDefault="00BF143D" w:rsidP="00BF143D">
      <w:pPr>
        <w:pStyle w:val="a8"/>
        <w:rPr>
          <w:rFonts w:hint="eastAsia"/>
        </w:rPr>
      </w:pPr>
      <w:r w:rsidRPr="001E36F6">
        <w:t>FALKORDB_PASSWORD=</w:t>
      </w:r>
    </w:p>
    <w:p w14:paraId="70A9F3CB" w14:textId="3BB85F16" w:rsidR="00CE0DB5" w:rsidRPr="001E36F6" w:rsidRDefault="00CE0DB5" w:rsidP="00CE0DB5">
      <w:pPr>
        <w:pStyle w:val="a8"/>
      </w:pPr>
    </w:p>
    <w:p w14:paraId="2B24914E" w14:textId="0FBBE595" w:rsidR="001E36F6" w:rsidRPr="001E36F6" w:rsidRDefault="001E36F6" w:rsidP="00CE0DB5">
      <w:pPr>
        <w:pStyle w:val="a8"/>
      </w:pPr>
      <w:r w:rsidRPr="001E36F6">
        <w:rPr>
          <w:rFonts w:hint="eastAsia"/>
        </w:rPr>
        <w:t>상세 설명은 다음 링크를 참고한다.</w:t>
      </w:r>
      <w:r w:rsidRPr="001E36F6">
        <w:t xml:space="preserve"> </w:t>
      </w:r>
    </w:p>
    <w:p w14:paraId="36632F77" w14:textId="4CE8D357" w:rsidR="001E36F6" w:rsidRPr="001E36F6" w:rsidRDefault="001E36F6" w:rsidP="001E36F6">
      <w:pPr>
        <w:pStyle w:val="a8"/>
        <w:numPr>
          <w:ilvl w:val="0"/>
          <w:numId w:val="19"/>
        </w:numPr>
      </w:pPr>
      <w:hyperlink r:id="rId43" w:history="1">
        <w:r w:rsidRPr="001E36F6">
          <w:rPr>
            <w:rStyle w:val="a4"/>
            <w:color w:val="auto"/>
          </w:rPr>
          <w:t>그래프 구조 지원 FalkorDB와 LLM을 활용한 BIM AI 에이전트 개발 방법</w:t>
        </w:r>
      </w:hyperlink>
    </w:p>
    <w:p w14:paraId="1B009097" w14:textId="77777777" w:rsidR="001E36F6" w:rsidRPr="001E36F6" w:rsidRDefault="001E36F6" w:rsidP="001E36F6">
      <w:pPr>
        <w:pStyle w:val="a8"/>
        <w:rPr>
          <w:rFonts w:hint="eastAsia"/>
        </w:rPr>
      </w:pPr>
    </w:p>
    <w:p w14:paraId="6D428E35" w14:textId="4B02754F" w:rsidR="00237FBE" w:rsidRPr="001E36F6" w:rsidRDefault="002B446D" w:rsidP="00237FBE">
      <w:pPr>
        <w:pStyle w:val="1"/>
      </w:pPr>
      <w:bookmarkStart w:id="8" w:name="_Toc216276247"/>
      <w:r w:rsidRPr="001E36F6">
        <w:rPr>
          <w:rFonts w:hint="cs"/>
        </w:rPr>
        <w:t>C</w:t>
      </w:r>
      <w:r w:rsidRPr="001E36F6">
        <w:t>o</w:t>
      </w:r>
      <w:r w:rsidRPr="001E36F6">
        <w:rPr>
          <w:rFonts w:hint="cs"/>
        </w:rPr>
        <w:t>l</w:t>
      </w:r>
      <w:r w:rsidRPr="001E36F6">
        <w:t xml:space="preserve">ab </w:t>
      </w:r>
      <w:r w:rsidRPr="001E36F6">
        <w:rPr>
          <w:rFonts w:hint="eastAsia"/>
          <w:lang w:eastAsia="ko-KR"/>
        </w:rPr>
        <w:t>설정</w:t>
      </w:r>
      <w:bookmarkEnd w:id="8"/>
    </w:p>
    <w:p w14:paraId="2D567E51" w14:textId="30F31294" w:rsidR="00237FBE" w:rsidRPr="001E36F6" w:rsidRDefault="00237FBE" w:rsidP="00237FBE">
      <w:pPr>
        <w:pStyle w:val="a8"/>
      </w:pPr>
      <w:r w:rsidRPr="001E36F6">
        <w:rPr>
          <w:rFonts w:hint="eastAsia"/>
        </w:rPr>
        <w:t>다음 폴더에서</w:t>
      </w:r>
      <w:r w:rsidRPr="001E36F6">
        <w:t xml:space="preserve"> 1_colab_env.ipynb </w:t>
      </w:r>
      <w:r w:rsidRPr="001E36F6">
        <w:rPr>
          <w:rFonts w:hint="eastAsia"/>
        </w:rPr>
        <w:t>를 C</w:t>
      </w:r>
      <w:r w:rsidRPr="001E36F6">
        <w:t>oLab</w:t>
      </w:r>
      <w:r w:rsidRPr="001E36F6">
        <w:rPr>
          <w:rFonts w:hint="eastAsia"/>
        </w:rPr>
        <w:t>에서 오픈합니다.</w:t>
      </w:r>
    </w:p>
    <w:p w14:paraId="6A38B507" w14:textId="77777777" w:rsidR="00237FBE" w:rsidRPr="001E36F6" w:rsidRDefault="00237FBE" w:rsidP="00237FBE">
      <w:pPr>
        <w:pStyle w:val="a8"/>
        <w:numPr>
          <w:ilvl w:val="0"/>
          <w:numId w:val="18"/>
        </w:numPr>
        <w:ind w:left="1134"/>
      </w:pPr>
      <w:r w:rsidRPr="001E36F6">
        <w:t>01_prepare</w:t>
      </w:r>
    </w:p>
    <w:p w14:paraId="1C85B1F3" w14:textId="77777777" w:rsidR="00237FBE" w:rsidRPr="001E36F6" w:rsidRDefault="00237FBE" w:rsidP="00237FBE">
      <w:pPr>
        <w:pStyle w:val="a8"/>
      </w:pPr>
      <w:r w:rsidRPr="001E36F6">
        <w:rPr>
          <w:rFonts w:hint="eastAsia"/>
        </w:rPr>
        <w:t xml:space="preserve">앞에서 생성한 </w:t>
      </w:r>
      <w:r w:rsidRPr="001E36F6">
        <w:t xml:space="preserve">API </w:t>
      </w:r>
      <w:r w:rsidRPr="001E36F6">
        <w:rPr>
          <w:rFonts w:hint="eastAsia"/>
        </w:rPr>
        <w:t xml:space="preserve">키 등은 다음과 같이 본인 계정의 </w:t>
      </w:r>
      <w:r w:rsidRPr="001E36F6">
        <w:t>Colab</w:t>
      </w:r>
      <w:r w:rsidRPr="001E36F6">
        <w:rPr>
          <w:rFonts w:hint="eastAsia"/>
        </w:rPr>
        <w:t xml:space="preserve">에 </w:t>
      </w:r>
      <w:r w:rsidRPr="001E36F6">
        <w:t xml:space="preserve">key </w:t>
      </w:r>
      <w:r w:rsidRPr="001E36F6">
        <w:rPr>
          <w:rFonts w:hint="eastAsia"/>
        </w:rPr>
        <w:t>메뉴에 설정합니다.</w:t>
      </w:r>
      <w:r w:rsidRPr="001E36F6">
        <w:t xml:space="preserve"> </w:t>
      </w:r>
    </w:p>
    <w:p w14:paraId="50087A0A" w14:textId="77777777" w:rsidR="00237FBE" w:rsidRPr="001E36F6" w:rsidRDefault="00237FBE" w:rsidP="00237FBE">
      <w:pPr>
        <w:pStyle w:val="a8"/>
        <w:jc w:val="center"/>
      </w:pPr>
      <w:r w:rsidRPr="001E36F6">
        <w:rPr>
          <w:noProof/>
        </w:rPr>
        <w:drawing>
          <wp:inline distT="0" distB="0" distL="0" distR="0" wp14:anchorId="2E5C3D1B" wp14:editId="23A102D0">
            <wp:extent cx="5746750" cy="3405289"/>
            <wp:effectExtent l="0" t="0" r="6350" b="508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53052" cy="340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89BB" w14:textId="77777777" w:rsidR="00921D47" w:rsidRPr="001E36F6" w:rsidRDefault="00921D47" w:rsidP="00921D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spacing w:line="240" w:lineRule="auto"/>
        <w:ind w:left="720"/>
        <w:rPr>
          <w:rFonts w:asciiTheme="majorEastAsia" w:eastAsiaTheme="majorEastAsia" w:hAnsiTheme="majorEastAsia" w:cs="굴림체"/>
          <w:sz w:val="24"/>
          <w:szCs w:val="24"/>
        </w:rPr>
      </w:pPr>
    </w:p>
    <w:p w14:paraId="41B984A1" w14:textId="66E51DDB" w:rsidR="00921D47" w:rsidRPr="001E36F6" w:rsidRDefault="00921D47" w:rsidP="00921D47">
      <w:pPr>
        <w:pStyle w:val="1"/>
      </w:pPr>
      <w:bookmarkStart w:id="9" w:name="_Toc216276248"/>
      <w:r w:rsidRPr="001E36F6">
        <w:rPr>
          <w:rFonts w:hint="eastAsia"/>
          <w:lang w:eastAsia="ko-KR"/>
        </w:rPr>
        <w:lastRenderedPageBreak/>
        <w:t>관련</w:t>
      </w:r>
      <w:r w:rsidRPr="001E36F6">
        <w:rPr>
          <w:rFonts w:hint="cs"/>
        </w:rPr>
        <w:t xml:space="preserve"> </w:t>
      </w:r>
      <w:r w:rsidRPr="001E36F6">
        <w:t>링크</w:t>
      </w:r>
      <w:bookmarkEnd w:id="9"/>
    </w:p>
    <w:p w14:paraId="39743B20" w14:textId="77777777" w:rsidR="00B94910" w:rsidRPr="001E36F6" w:rsidRDefault="00B94910" w:rsidP="00B94910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Mac용 Python 설치 가이드: </w:t>
      </w:r>
      <w:hyperlink r:id="rId45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https://www.youtube.com</w:t>
        </w:r>
      </w:hyperlink>
    </w:p>
    <w:p w14:paraId="0521E916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Huggingface: </w:t>
      </w:r>
      <w:hyperlink r:id="rId46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https://huggingface.co</w:t>
        </w:r>
      </w:hyperlink>
    </w:p>
    <w:p w14:paraId="00F7A73F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Blender LLM Addin 블로그: </w:t>
      </w:r>
      <w:hyperlink r:id="rId47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https://medium.com</w:t>
        </w:r>
      </w:hyperlink>
    </w:p>
    <w:p w14:paraId="37D7BC7B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NVIDIA 드라이버: </w:t>
      </w:r>
      <w:hyperlink r:id="rId48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https://www.nvidia.com/Download/index.aspx</w:t>
        </w:r>
      </w:hyperlink>
    </w:p>
    <w:p w14:paraId="6A66950C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CUDA Toolkit: </w:t>
      </w:r>
      <w:hyperlink r:id="rId49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https://developer.nvidia.com/cuda-toolkit</w:t>
        </w:r>
      </w:hyperlink>
    </w:p>
    <w:p w14:paraId="7C70D4E8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Python: </w:t>
      </w:r>
      <w:hyperlink r:id="rId50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https://www.python.org</w:t>
        </w:r>
      </w:hyperlink>
    </w:p>
    <w:p w14:paraId="3FD44CFC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Anaconda: </w:t>
      </w:r>
      <w:hyperlink r:id="rId51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https://docs.anaconda.com/anaconda/install/</w:t>
        </w:r>
      </w:hyperlink>
    </w:p>
    <w:p w14:paraId="4E9A2C93" w14:textId="77777777" w:rsidR="00921D47" w:rsidRPr="001E36F6" w:rsidRDefault="00921D47" w:rsidP="006106D6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OpenAI: </w:t>
      </w:r>
      <w:hyperlink r:id="rId52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https://platform.openai.com</w:t>
        </w:r>
      </w:hyperlink>
    </w:p>
    <w:p w14:paraId="77DAB0F2" w14:textId="5D9A1C2E" w:rsidR="00921D47" w:rsidRPr="001E36F6" w:rsidRDefault="00921D47" w:rsidP="00886798">
      <w:pPr>
        <w:pStyle w:val="aff5"/>
        <w:widowControl/>
        <w:numPr>
          <w:ilvl w:val="0"/>
          <w:numId w:val="12"/>
        </w:numPr>
        <w:suppressAutoHyphens w:val="0"/>
        <w:overflowPunct/>
        <w:autoSpaceDE/>
        <w:spacing w:after="100" w:afterAutospacing="1" w:line="240" w:lineRule="auto"/>
        <w:ind w:leftChars="0"/>
        <w:textAlignment w:val="auto"/>
        <w:rPr>
          <w:rFonts w:asciiTheme="majorEastAsia" w:eastAsiaTheme="majorEastAsia" w:hAnsiTheme="majorEastAsia" w:cs="굴림"/>
          <w:sz w:val="24"/>
          <w:szCs w:val="24"/>
        </w:rPr>
      </w:pPr>
      <w:r w:rsidRPr="001E36F6">
        <w:rPr>
          <w:rFonts w:asciiTheme="majorEastAsia" w:eastAsiaTheme="majorEastAsia" w:hAnsiTheme="majorEastAsia" w:cs="굴림"/>
          <w:sz w:val="24"/>
          <w:szCs w:val="24"/>
        </w:rPr>
        <w:t xml:space="preserve">PyTorch: </w:t>
      </w:r>
      <w:hyperlink r:id="rId53" w:history="1">
        <w:r w:rsidRPr="001E36F6">
          <w:rPr>
            <w:rFonts w:asciiTheme="majorEastAsia" w:eastAsiaTheme="majorEastAsia" w:hAnsiTheme="majorEastAsia" w:cs="굴림"/>
            <w:sz w:val="24"/>
            <w:szCs w:val="24"/>
            <w:u w:val="single"/>
          </w:rPr>
          <w:t>https://pytorch.org</w:t>
        </w:r>
      </w:hyperlink>
    </w:p>
    <w:sectPr w:rsidR="00921D47" w:rsidRPr="001E36F6" w:rsidSect="003544BE">
      <w:type w:val="continuous"/>
      <w:pgSz w:w="12240" w:h="15840"/>
      <w:pgMar w:top="1701" w:right="1134" w:bottom="1701" w:left="1134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41">
      <wne:acd wne:acdName="acd4"/>
    </wne:keymap>
    <wne:keymap wne:kcmPrimary="0453">
      <wne:acd wne:acdName="acd3"/>
    </wne:keymap>
    <wne:keymap wne:kcmPrimary="0456">
      <wne:fci wne:fciName="EditPasteSpecial" wne:swArg="0000"/>
    </wne:keymap>
    <wne:keymap wne:mask="1" wne:kcmPrimary="0656"/>
  </wne:keymaps>
  <wne:toolbars>
    <wne:acdManifest>
      <wne:acdEntry wne:acdName="acd0"/>
      <wne:acdEntry wne:acdName="acd1"/>
      <wne:acdEntry wne:acdName="acd2"/>
      <wne:acdEntry wne:acdName="acd3"/>
      <wne:acdEntry wne:acdName="acd4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AA" wne:acdName="acd3" wne:fciIndexBasedOn="0065"/>
    <wne:acd wne:argValue="AQAAAEIA" wne:acdName="acd4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38860E" w14:textId="77777777" w:rsidR="005B57A8" w:rsidRDefault="005B57A8">
      <w:pPr>
        <w:spacing w:line="240" w:lineRule="auto"/>
      </w:pPr>
      <w:r>
        <w:separator/>
      </w:r>
    </w:p>
  </w:endnote>
  <w:endnote w:type="continuationSeparator" w:id="0">
    <w:p w14:paraId="34BBDDAA" w14:textId="77777777" w:rsidR="005B57A8" w:rsidRDefault="005B57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ayout w:type="fixed"/>
      <w:tblLook w:val="0000" w:firstRow="0" w:lastRow="0" w:firstColumn="0" w:lastColumn="0" w:noHBand="0" w:noVBand="0"/>
    </w:tblPr>
    <w:tblGrid>
      <w:gridCol w:w="6946"/>
      <w:gridCol w:w="2977"/>
    </w:tblGrid>
    <w:tr w:rsidR="000D5DE8" w:rsidRPr="00D035F3" w14:paraId="26855855" w14:textId="77777777" w:rsidTr="0060064F">
      <w:tc>
        <w:tcPr>
          <w:tcW w:w="6946" w:type="dxa"/>
          <w:shd w:val="clear" w:color="auto" w:fill="auto"/>
        </w:tcPr>
        <w:p w14:paraId="6D738C04" w14:textId="6E83A645" w:rsidR="000D5DE8" w:rsidRPr="00D035F3" w:rsidRDefault="000D5DE8" w:rsidP="0060064F">
          <w:pPr>
            <w:snapToGrid w:val="0"/>
            <w:ind w:right="160"/>
            <w:jc w:val="right"/>
            <w:rPr>
              <w:rFonts w:ascii="굴림" w:eastAsia="굴림" w:hAnsi="굴림"/>
            </w:rPr>
          </w:pPr>
        </w:p>
      </w:tc>
      <w:tc>
        <w:tcPr>
          <w:tcW w:w="2977" w:type="dxa"/>
          <w:shd w:val="clear" w:color="auto" w:fill="auto"/>
        </w:tcPr>
        <w:p w14:paraId="04CF79EE" w14:textId="77777777" w:rsidR="000D5DE8" w:rsidRPr="00D035F3" w:rsidRDefault="000D5DE8">
          <w:pPr>
            <w:snapToGrid w:val="0"/>
            <w:jc w:val="right"/>
            <w:rPr>
              <w:rFonts w:ascii="굴림" w:eastAsia="굴림" w:hAnsi="굴림"/>
            </w:rPr>
          </w:pPr>
          <w:r w:rsidRPr="00D035F3">
            <w:rPr>
              <w:rFonts w:ascii="굴림" w:eastAsia="굴림" w:hAnsi="굴림"/>
            </w:rPr>
            <w:t xml:space="preserve">Page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PAGE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121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  <w:r w:rsidRPr="00D035F3">
            <w:rPr>
              <w:rStyle w:val="a3"/>
              <w:rFonts w:ascii="굴림" w:eastAsia="굴림" w:hAnsi="굴림"/>
            </w:rPr>
            <w:t xml:space="preserve"> of </w:t>
          </w:r>
          <w:r w:rsidRPr="00D035F3">
            <w:rPr>
              <w:rStyle w:val="a3"/>
              <w:rFonts w:ascii="굴림" w:eastAsia="굴림" w:hAnsi="굴림"/>
            </w:rPr>
            <w:fldChar w:fldCharType="begin"/>
          </w:r>
          <w:r w:rsidRPr="00D035F3">
            <w:rPr>
              <w:rStyle w:val="a3"/>
              <w:rFonts w:ascii="굴림" w:eastAsia="굴림" w:hAnsi="굴림"/>
            </w:rPr>
            <w:instrText xml:space="preserve"> NUMPAGES \*Arabic </w:instrText>
          </w:r>
          <w:r w:rsidRPr="00D035F3">
            <w:rPr>
              <w:rStyle w:val="a3"/>
              <w:rFonts w:ascii="굴림" w:eastAsia="굴림" w:hAnsi="굴림"/>
            </w:rPr>
            <w:fldChar w:fldCharType="separate"/>
          </w:r>
          <w:r>
            <w:rPr>
              <w:rStyle w:val="a3"/>
              <w:rFonts w:ascii="굴림" w:eastAsia="굴림" w:hAnsi="굴림"/>
              <w:noProof/>
            </w:rPr>
            <w:t>129</w:t>
          </w:r>
          <w:r w:rsidRPr="00D035F3">
            <w:rPr>
              <w:rStyle w:val="a3"/>
              <w:rFonts w:ascii="굴림" w:eastAsia="굴림" w:hAnsi="굴림"/>
            </w:rPr>
            <w:fldChar w:fldCharType="end"/>
          </w:r>
        </w:p>
      </w:tc>
    </w:tr>
  </w:tbl>
  <w:p w14:paraId="649A898C" w14:textId="77777777" w:rsidR="000D5DE8" w:rsidRPr="00D035F3" w:rsidRDefault="000D5DE8">
    <w:pPr>
      <w:pStyle w:val="af"/>
      <w:rPr>
        <w:rFonts w:ascii="굴림" w:eastAsia="굴림" w:hAnsi="굴림"/>
        <w:lang w:eastAsia="ko-K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D67BD" w14:textId="77777777" w:rsidR="005B57A8" w:rsidRDefault="005B57A8">
      <w:pPr>
        <w:spacing w:line="240" w:lineRule="auto"/>
      </w:pPr>
      <w:r>
        <w:separator/>
      </w:r>
    </w:p>
  </w:footnote>
  <w:footnote w:type="continuationSeparator" w:id="0">
    <w:p w14:paraId="7013353D" w14:textId="77777777" w:rsidR="005B57A8" w:rsidRDefault="005B57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decimal"/>
      <w:pStyle w:val="2"/>
      <w:lvlText w:val="%1.%2"/>
      <w:lvlJc w:val="left"/>
      <w:pPr>
        <w:tabs>
          <w:tab w:val="num" w:pos="284"/>
        </w:tabs>
        <w:ind w:left="1004" w:hanging="720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bullet"/>
      <w:pStyle w:val="SmallDo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pStyle w:val="SmallDotTab"/>
      <w:lvlText w:val=""/>
      <w:lvlJc w:val="left"/>
      <w:pPr>
        <w:tabs>
          <w:tab w:val="num" w:pos="0"/>
        </w:tabs>
        <w:ind w:left="14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3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1.%2.%3.%4.%5.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1.%2.%3.%4.%5.%6.%7.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000000C"/>
    <w:multiLevelType w:val="multilevel"/>
    <w:tmpl w:val="0000000C"/>
    <w:name w:val="WW8Num11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2" w15:restartNumberingAfterBreak="0">
    <w:nsid w:val="0000000D"/>
    <w:multiLevelType w:val="multilevel"/>
    <w:tmpl w:val="0000000D"/>
    <w:name w:val="WW8Num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3" w15:restartNumberingAfterBreak="0">
    <w:nsid w:val="01F3059B"/>
    <w:multiLevelType w:val="hybridMultilevel"/>
    <w:tmpl w:val="04021E7C"/>
    <w:name w:val="WW8Num13"/>
    <w:lvl w:ilvl="0" w:tplc="8ACEA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6A0022FE" w:tentative="1">
      <w:start w:val="1"/>
      <w:numFmt w:val="upperLetter"/>
      <w:lvlText w:val="%2."/>
      <w:lvlJc w:val="left"/>
      <w:pPr>
        <w:ind w:left="1520" w:hanging="400"/>
      </w:pPr>
    </w:lvl>
    <w:lvl w:ilvl="2" w:tplc="E564CC52" w:tentative="1">
      <w:start w:val="1"/>
      <w:numFmt w:val="lowerRoman"/>
      <w:lvlText w:val="%3."/>
      <w:lvlJc w:val="right"/>
      <w:pPr>
        <w:ind w:left="1920" w:hanging="400"/>
      </w:pPr>
    </w:lvl>
    <w:lvl w:ilvl="3" w:tplc="00701300" w:tentative="1">
      <w:start w:val="1"/>
      <w:numFmt w:val="decimal"/>
      <w:lvlText w:val="%4."/>
      <w:lvlJc w:val="left"/>
      <w:pPr>
        <w:ind w:left="2320" w:hanging="400"/>
      </w:pPr>
    </w:lvl>
    <w:lvl w:ilvl="4" w:tplc="4B0212C8" w:tentative="1">
      <w:start w:val="1"/>
      <w:numFmt w:val="upperLetter"/>
      <w:lvlText w:val="%5."/>
      <w:lvlJc w:val="left"/>
      <w:pPr>
        <w:ind w:left="2720" w:hanging="400"/>
      </w:pPr>
    </w:lvl>
    <w:lvl w:ilvl="5" w:tplc="EA929EF6" w:tentative="1">
      <w:start w:val="1"/>
      <w:numFmt w:val="lowerRoman"/>
      <w:lvlText w:val="%6."/>
      <w:lvlJc w:val="right"/>
      <w:pPr>
        <w:ind w:left="3120" w:hanging="400"/>
      </w:pPr>
    </w:lvl>
    <w:lvl w:ilvl="6" w:tplc="CD608252" w:tentative="1">
      <w:start w:val="1"/>
      <w:numFmt w:val="decimal"/>
      <w:lvlText w:val="%7."/>
      <w:lvlJc w:val="left"/>
      <w:pPr>
        <w:ind w:left="3520" w:hanging="400"/>
      </w:pPr>
    </w:lvl>
    <w:lvl w:ilvl="7" w:tplc="FE9C6CF0" w:tentative="1">
      <w:start w:val="1"/>
      <w:numFmt w:val="upperLetter"/>
      <w:lvlText w:val="%8."/>
      <w:lvlJc w:val="left"/>
      <w:pPr>
        <w:ind w:left="3920" w:hanging="400"/>
      </w:pPr>
    </w:lvl>
    <w:lvl w:ilvl="8" w:tplc="CA547C5A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4" w15:restartNumberingAfterBreak="0">
    <w:nsid w:val="1148183D"/>
    <w:multiLevelType w:val="hybridMultilevel"/>
    <w:tmpl w:val="78A01D22"/>
    <w:lvl w:ilvl="0" w:tplc="EDFEBE66">
      <w:start w:val="1"/>
      <w:numFmt w:val="bullet"/>
      <w:pStyle w:val="10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5" w15:restartNumberingAfterBreak="0">
    <w:nsid w:val="2C893E21"/>
    <w:multiLevelType w:val="hybridMultilevel"/>
    <w:tmpl w:val="90F0E55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6" w15:restartNumberingAfterBreak="0">
    <w:nsid w:val="3CFC5835"/>
    <w:multiLevelType w:val="hybridMultilevel"/>
    <w:tmpl w:val="C4C8E054"/>
    <w:lvl w:ilvl="0" w:tplc="E0BAEF5E">
      <w:start w:val="1"/>
      <w:numFmt w:val="bullet"/>
      <w:lvlText w:val=""/>
      <w:lvlJc w:val="left"/>
      <w:pPr>
        <w:ind w:left="13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6" w:hanging="400"/>
      </w:pPr>
      <w:rPr>
        <w:rFonts w:ascii="Wingdings" w:hAnsi="Wingdings" w:hint="default"/>
      </w:rPr>
    </w:lvl>
  </w:abstractNum>
  <w:abstractNum w:abstractNumId="17" w15:restartNumberingAfterBreak="0">
    <w:nsid w:val="3D9666AE"/>
    <w:multiLevelType w:val="hybridMultilevel"/>
    <w:tmpl w:val="CE5E91DA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 w15:restartNumberingAfterBreak="0">
    <w:nsid w:val="3EA86D01"/>
    <w:multiLevelType w:val="hybridMultilevel"/>
    <w:tmpl w:val="0F4ADAC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47D20B40"/>
    <w:multiLevelType w:val="hybridMultilevel"/>
    <w:tmpl w:val="744C2CB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4B467E0B"/>
    <w:multiLevelType w:val="hybridMultilevel"/>
    <w:tmpl w:val="1E4A42E0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4CC203D1"/>
    <w:multiLevelType w:val="hybridMultilevel"/>
    <w:tmpl w:val="34C24D6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2" w15:restartNumberingAfterBreak="0">
    <w:nsid w:val="502B3E12"/>
    <w:multiLevelType w:val="hybridMultilevel"/>
    <w:tmpl w:val="90BE4766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3" w15:restartNumberingAfterBreak="0">
    <w:nsid w:val="52432BDE"/>
    <w:multiLevelType w:val="hybridMultilevel"/>
    <w:tmpl w:val="5100EFA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4" w15:restartNumberingAfterBreak="0">
    <w:nsid w:val="57DB2843"/>
    <w:multiLevelType w:val="hybridMultilevel"/>
    <w:tmpl w:val="8C9CE788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6ACC5A43"/>
    <w:multiLevelType w:val="hybridMultilevel"/>
    <w:tmpl w:val="028E3F12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6" w15:restartNumberingAfterBreak="0">
    <w:nsid w:val="6F4E572C"/>
    <w:multiLevelType w:val="hybridMultilevel"/>
    <w:tmpl w:val="3D98482C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7" w15:restartNumberingAfterBreak="0">
    <w:nsid w:val="709A24A1"/>
    <w:multiLevelType w:val="hybridMultilevel"/>
    <w:tmpl w:val="D212841A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8" w15:restartNumberingAfterBreak="0">
    <w:nsid w:val="79FF77CC"/>
    <w:multiLevelType w:val="hybridMultilevel"/>
    <w:tmpl w:val="9DDA5708"/>
    <w:lvl w:ilvl="0" w:tplc="E0BAEF5E">
      <w:start w:val="1"/>
      <w:numFmt w:val="bullet"/>
      <w:lvlText w:val="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29" w15:restartNumberingAfterBreak="0">
    <w:nsid w:val="7EB6588D"/>
    <w:multiLevelType w:val="hybridMultilevel"/>
    <w:tmpl w:val="B84E2AB6"/>
    <w:lvl w:ilvl="0" w:tplc="E0BAEF5E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19"/>
  </w:num>
  <w:num w:numId="6">
    <w:abstractNumId w:val="29"/>
  </w:num>
  <w:num w:numId="7">
    <w:abstractNumId w:val="24"/>
  </w:num>
  <w:num w:numId="8">
    <w:abstractNumId w:val="25"/>
  </w:num>
  <w:num w:numId="9">
    <w:abstractNumId w:val="27"/>
  </w:num>
  <w:num w:numId="10">
    <w:abstractNumId w:val="21"/>
  </w:num>
  <w:num w:numId="11">
    <w:abstractNumId w:val="16"/>
  </w:num>
  <w:num w:numId="12">
    <w:abstractNumId w:val="20"/>
  </w:num>
  <w:num w:numId="13">
    <w:abstractNumId w:val="18"/>
  </w:num>
  <w:num w:numId="14">
    <w:abstractNumId w:val="15"/>
  </w:num>
  <w:num w:numId="15">
    <w:abstractNumId w:val="28"/>
  </w:num>
  <w:num w:numId="16">
    <w:abstractNumId w:val="17"/>
  </w:num>
  <w:num w:numId="17">
    <w:abstractNumId w:val="23"/>
  </w:num>
  <w:num w:numId="18">
    <w:abstractNumId w:val="26"/>
  </w:num>
  <w:num w:numId="19">
    <w:abstractNumId w:val="2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hideSpellingError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0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red,#d86916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jE2MDcyMzA0NTFX0lEKTi0uzszPAykwNq8FAJ1K64otAAAA"/>
  </w:docVars>
  <w:rsids>
    <w:rsidRoot w:val="00E172E6"/>
    <w:rsid w:val="000004E6"/>
    <w:rsid w:val="000014E2"/>
    <w:rsid w:val="0000212F"/>
    <w:rsid w:val="00002363"/>
    <w:rsid w:val="00002695"/>
    <w:rsid w:val="00003237"/>
    <w:rsid w:val="00003BE4"/>
    <w:rsid w:val="00003DBD"/>
    <w:rsid w:val="00004EDB"/>
    <w:rsid w:val="0000528A"/>
    <w:rsid w:val="0000606D"/>
    <w:rsid w:val="00006405"/>
    <w:rsid w:val="000072CB"/>
    <w:rsid w:val="00007815"/>
    <w:rsid w:val="000103D3"/>
    <w:rsid w:val="000103DA"/>
    <w:rsid w:val="00012799"/>
    <w:rsid w:val="000129B1"/>
    <w:rsid w:val="00012B21"/>
    <w:rsid w:val="00013F2E"/>
    <w:rsid w:val="0001417B"/>
    <w:rsid w:val="000149F8"/>
    <w:rsid w:val="000156CA"/>
    <w:rsid w:val="00015B2F"/>
    <w:rsid w:val="00016689"/>
    <w:rsid w:val="00017033"/>
    <w:rsid w:val="00017193"/>
    <w:rsid w:val="000177A7"/>
    <w:rsid w:val="00017A21"/>
    <w:rsid w:val="00017C58"/>
    <w:rsid w:val="000201A3"/>
    <w:rsid w:val="00020C6E"/>
    <w:rsid w:val="00020E90"/>
    <w:rsid w:val="00021110"/>
    <w:rsid w:val="00021DB7"/>
    <w:rsid w:val="00024ADF"/>
    <w:rsid w:val="00025F60"/>
    <w:rsid w:val="000263A2"/>
    <w:rsid w:val="00026894"/>
    <w:rsid w:val="00027107"/>
    <w:rsid w:val="000275D2"/>
    <w:rsid w:val="000279BC"/>
    <w:rsid w:val="00027C9A"/>
    <w:rsid w:val="00030A4B"/>
    <w:rsid w:val="00030C32"/>
    <w:rsid w:val="0003281C"/>
    <w:rsid w:val="00032C2F"/>
    <w:rsid w:val="00032C97"/>
    <w:rsid w:val="00033BDD"/>
    <w:rsid w:val="00033E6A"/>
    <w:rsid w:val="0003471B"/>
    <w:rsid w:val="000353DB"/>
    <w:rsid w:val="00035527"/>
    <w:rsid w:val="000357A6"/>
    <w:rsid w:val="00035E6D"/>
    <w:rsid w:val="00035F6D"/>
    <w:rsid w:val="0003779A"/>
    <w:rsid w:val="0004068B"/>
    <w:rsid w:val="00040B92"/>
    <w:rsid w:val="00040C50"/>
    <w:rsid w:val="00040C8E"/>
    <w:rsid w:val="00041170"/>
    <w:rsid w:val="000417D3"/>
    <w:rsid w:val="00041AFE"/>
    <w:rsid w:val="00042EA4"/>
    <w:rsid w:val="00043345"/>
    <w:rsid w:val="00044896"/>
    <w:rsid w:val="00044FC2"/>
    <w:rsid w:val="000455CC"/>
    <w:rsid w:val="00046C28"/>
    <w:rsid w:val="00046C6B"/>
    <w:rsid w:val="0004717C"/>
    <w:rsid w:val="000476BE"/>
    <w:rsid w:val="00047A8A"/>
    <w:rsid w:val="00047D81"/>
    <w:rsid w:val="00050088"/>
    <w:rsid w:val="000506D6"/>
    <w:rsid w:val="000508E6"/>
    <w:rsid w:val="00051044"/>
    <w:rsid w:val="00051D06"/>
    <w:rsid w:val="00051F7C"/>
    <w:rsid w:val="00053304"/>
    <w:rsid w:val="000533C6"/>
    <w:rsid w:val="00053727"/>
    <w:rsid w:val="000546CF"/>
    <w:rsid w:val="00055571"/>
    <w:rsid w:val="00056064"/>
    <w:rsid w:val="000563C5"/>
    <w:rsid w:val="00056AA0"/>
    <w:rsid w:val="00056C99"/>
    <w:rsid w:val="00057703"/>
    <w:rsid w:val="0006040B"/>
    <w:rsid w:val="00061117"/>
    <w:rsid w:val="000629BC"/>
    <w:rsid w:val="00064648"/>
    <w:rsid w:val="00064E64"/>
    <w:rsid w:val="00064FA6"/>
    <w:rsid w:val="0006556D"/>
    <w:rsid w:val="000657CE"/>
    <w:rsid w:val="00065D44"/>
    <w:rsid w:val="0006794D"/>
    <w:rsid w:val="000706B7"/>
    <w:rsid w:val="00070A29"/>
    <w:rsid w:val="00070B8D"/>
    <w:rsid w:val="00070E65"/>
    <w:rsid w:val="00071F2C"/>
    <w:rsid w:val="00072680"/>
    <w:rsid w:val="00072A15"/>
    <w:rsid w:val="000730E1"/>
    <w:rsid w:val="00073151"/>
    <w:rsid w:val="00073560"/>
    <w:rsid w:val="00073741"/>
    <w:rsid w:val="00073925"/>
    <w:rsid w:val="00073991"/>
    <w:rsid w:val="00074581"/>
    <w:rsid w:val="00075455"/>
    <w:rsid w:val="00075967"/>
    <w:rsid w:val="00076076"/>
    <w:rsid w:val="00076544"/>
    <w:rsid w:val="00076C25"/>
    <w:rsid w:val="000770FC"/>
    <w:rsid w:val="00077CE5"/>
    <w:rsid w:val="000810F6"/>
    <w:rsid w:val="00081A09"/>
    <w:rsid w:val="00082CAD"/>
    <w:rsid w:val="00083D6C"/>
    <w:rsid w:val="00084D35"/>
    <w:rsid w:val="00084E39"/>
    <w:rsid w:val="0008558B"/>
    <w:rsid w:val="000857E0"/>
    <w:rsid w:val="00085FBC"/>
    <w:rsid w:val="00086010"/>
    <w:rsid w:val="0008684B"/>
    <w:rsid w:val="00086904"/>
    <w:rsid w:val="00086FA4"/>
    <w:rsid w:val="000877CF"/>
    <w:rsid w:val="00090370"/>
    <w:rsid w:val="0009194C"/>
    <w:rsid w:val="00092A8B"/>
    <w:rsid w:val="000931BD"/>
    <w:rsid w:val="000937D2"/>
    <w:rsid w:val="00093D3D"/>
    <w:rsid w:val="000944B1"/>
    <w:rsid w:val="00095D52"/>
    <w:rsid w:val="000974EE"/>
    <w:rsid w:val="0009769B"/>
    <w:rsid w:val="000A03D8"/>
    <w:rsid w:val="000A0DCE"/>
    <w:rsid w:val="000A1AAD"/>
    <w:rsid w:val="000A2203"/>
    <w:rsid w:val="000A2473"/>
    <w:rsid w:val="000A2B5F"/>
    <w:rsid w:val="000A34A3"/>
    <w:rsid w:val="000A377A"/>
    <w:rsid w:val="000A3D03"/>
    <w:rsid w:val="000A5888"/>
    <w:rsid w:val="000A5A45"/>
    <w:rsid w:val="000A6213"/>
    <w:rsid w:val="000A6819"/>
    <w:rsid w:val="000A6947"/>
    <w:rsid w:val="000A742C"/>
    <w:rsid w:val="000A7EEB"/>
    <w:rsid w:val="000B0870"/>
    <w:rsid w:val="000B0EED"/>
    <w:rsid w:val="000B158A"/>
    <w:rsid w:val="000B1A56"/>
    <w:rsid w:val="000B26A4"/>
    <w:rsid w:val="000B28C6"/>
    <w:rsid w:val="000B33DD"/>
    <w:rsid w:val="000B43E8"/>
    <w:rsid w:val="000B5A07"/>
    <w:rsid w:val="000B6E26"/>
    <w:rsid w:val="000C0AFC"/>
    <w:rsid w:val="000C0CAE"/>
    <w:rsid w:val="000C0EC6"/>
    <w:rsid w:val="000C1F44"/>
    <w:rsid w:val="000C2940"/>
    <w:rsid w:val="000C3964"/>
    <w:rsid w:val="000C4031"/>
    <w:rsid w:val="000C43CC"/>
    <w:rsid w:val="000C4648"/>
    <w:rsid w:val="000C465F"/>
    <w:rsid w:val="000C52AC"/>
    <w:rsid w:val="000C5F85"/>
    <w:rsid w:val="000C63BA"/>
    <w:rsid w:val="000C68C8"/>
    <w:rsid w:val="000C7EEA"/>
    <w:rsid w:val="000D08D1"/>
    <w:rsid w:val="000D1082"/>
    <w:rsid w:val="000D169A"/>
    <w:rsid w:val="000D24C6"/>
    <w:rsid w:val="000D26A0"/>
    <w:rsid w:val="000D4AF0"/>
    <w:rsid w:val="000D5DE8"/>
    <w:rsid w:val="000D5E36"/>
    <w:rsid w:val="000D66F5"/>
    <w:rsid w:val="000D7C0B"/>
    <w:rsid w:val="000E0C1D"/>
    <w:rsid w:val="000E107F"/>
    <w:rsid w:val="000E1C0A"/>
    <w:rsid w:val="000E219B"/>
    <w:rsid w:val="000E2845"/>
    <w:rsid w:val="000E2B56"/>
    <w:rsid w:val="000E2CB6"/>
    <w:rsid w:val="000E2D69"/>
    <w:rsid w:val="000E3AF8"/>
    <w:rsid w:val="000E444C"/>
    <w:rsid w:val="000E54EB"/>
    <w:rsid w:val="000E589A"/>
    <w:rsid w:val="000E595A"/>
    <w:rsid w:val="000E7431"/>
    <w:rsid w:val="000E7789"/>
    <w:rsid w:val="000F39A8"/>
    <w:rsid w:val="000F42D5"/>
    <w:rsid w:val="000F6BFB"/>
    <w:rsid w:val="00101981"/>
    <w:rsid w:val="0010232F"/>
    <w:rsid w:val="001030A6"/>
    <w:rsid w:val="00103C31"/>
    <w:rsid w:val="00104AF2"/>
    <w:rsid w:val="001060C5"/>
    <w:rsid w:val="001062AD"/>
    <w:rsid w:val="001065B9"/>
    <w:rsid w:val="00106ABC"/>
    <w:rsid w:val="00107E6A"/>
    <w:rsid w:val="00110193"/>
    <w:rsid w:val="00110EF5"/>
    <w:rsid w:val="00110F48"/>
    <w:rsid w:val="001113B0"/>
    <w:rsid w:val="00111AEE"/>
    <w:rsid w:val="00112991"/>
    <w:rsid w:val="00113191"/>
    <w:rsid w:val="00113636"/>
    <w:rsid w:val="00113BD2"/>
    <w:rsid w:val="00114606"/>
    <w:rsid w:val="00115ADF"/>
    <w:rsid w:val="001166EE"/>
    <w:rsid w:val="001177A9"/>
    <w:rsid w:val="00120A42"/>
    <w:rsid w:val="00120B86"/>
    <w:rsid w:val="0012114B"/>
    <w:rsid w:val="00121646"/>
    <w:rsid w:val="001220F3"/>
    <w:rsid w:val="001237FE"/>
    <w:rsid w:val="00123D02"/>
    <w:rsid w:val="00124012"/>
    <w:rsid w:val="00124132"/>
    <w:rsid w:val="00124EFE"/>
    <w:rsid w:val="0012534D"/>
    <w:rsid w:val="00125EAB"/>
    <w:rsid w:val="00126C81"/>
    <w:rsid w:val="00126D0A"/>
    <w:rsid w:val="001270D7"/>
    <w:rsid w:val="0012721E"/>
    <w:rsid w:val="00127D6D"/>
    <w:rsid w:val="00127DCE"/>
    <w:rsid w:val="0013010D"/>
    <w:rsid w:val="00130137"/>
    <w:rsid w:val="0013068C"/>
    <w:rsid w:val="001306D0"/>
    <w:rsid w:val="00130D43"/>
    <w:rsid w:val="0013239A"/>
    <w:rsid w:val="0013244E"/>
    <w:rsid w:val="001325D5"/>
    <w:rsid w:val="00132791"/>
    <w:rsid w:val="00132838"/>
    <w:rsid w:val="00132B7A"/>
    <w:rsid w:val="00133A53"/>
    <w:rsid w:val="00134770"/>
    <w:rsid w:val="0013689D"/>
    <w:rsid w:val="001368FC"/>
    <w:rsid w:val="00136F61"/>
    <w:rsid w:val="0013702E"/>
    <w:rsid w:val="001377BD"/>
    <w:rsid w:val="00140F58"/>
    <w:rsid w:val="00141723"/>
    <w:rsid w:val="001424FD"/>
    <w:rsid w:val="00142D7B"/>
    <w:rsid w:val="001440B1"/>
    <w:rsid w:val="00144164"/>
    <w:rsid w:val="0014432B"/>
    <w:rsid w:val="001443CF"/>
    <w:rsid w:val="001446DB"/>
    <w:rsid w:val="00145144"/>
    <w:rsid w:val="0014528B"/>
    <w:rsid w:val="001474D3"/>
    <w:rsid w:val="00150157"/>
    <w:rsid w:val="00150C1F"/>
    <w:rsid w:val="00152467"/>
    <w:rsid w:val="00152D5B"/>
    <w:rsid w:val="0015313B"/>
    <w:rsid w:val="00153242"/>
    <w:rsid w:val="001532A4"/>
    <w:rsid w:val="0015386E"/>
    <w:rsid w:val="00153AFE"/>
    <w:rsid w:val="00153DD6"/>
    <w:rsid w:val="001543B0"/>
    <w:rsid w:val="00155B65"/>
    <w:rsid w:val="001577B3"/>
    <w:rsid w:val="00157A9C"/>
    <w:rsid w:val="00163809"/>
    <w:rsid w:val="001638B5"/>
    <w:rsid w:val="00164139"/>
    <w:rsid w:val="001641DB"/>
    <w:rsid w:val="00164706"/>
    <w:rsid w:val="001654D7"/>
    <w:rsid w:val="0016687E"/>
    <w:rsid w:val="00166885"/>
    <w:rsid w:val="00166913"/>
    <w:rsid w:val="00166CA1"/>
    <w:rsid w:val="00167381"/>
    <w:rsid w:val="001678F7"/>
    <w:rsid w:val="00167F1A"/>
    <w:rsid w:val="00170403"/>
    <w:rsid w:val="00170F91"/>
    <w:rsid w:val="00171F6B"/>
    <w:rsid w:val="0017223B"/>
    <w:rsid w:val="00172A18"/>
    <w:rsid w:val="00172E39"/>
    <w:rsid w:val="00173176"/>
    <w:rsid w:val="001732EC"/>
    <w:rsid w:val="00173C5D"/>
    <w:rsid w:val="00173E33"/>
    <w:rsid w:val="00174364"/>
    <w:rsid w:val="00174625"/>
    <w:rsid w:val="001750DB"/>
    <w:rsid w:val="00175265"/>
    <w:rsid w:val="00176813"/>
    <w:rsid w:val="001773AA"/>
    <w:rsid w:val="00177B43"/>
    <w:rsid w:val="00180EDF"/>
    <w:rsid w:val="00181DE9"/>
    <w:rsid w:val="0018305C"/>
    <w:rsid w:val="00183298"/>
    <w:rsid w:val="00183368"/>
    <w:rsid w:val="00183558"/>
    <w:rsid w:val="0018718B"/>
    <w:rsid w:val="00187311"/>
    <w:rsid w:val="0018764B"/>
    <w:rsid w:val="001902C5"/>
    <w:rsid w:val="001902CC"/>
    <w:rsid w:val="00190D01"/>
    <w:rsid w:val="00191C47"/>
    <w:rsid w:val="00191EA5"/>
    <w:rsid w:val="00191F5D"/>
    <w:rsid w:val="00192024"/>
    <w:rsid w:val="001929DE"/>
    <w:rsid w:val="00193948"/>
    <w:rsid w:val="00193DDF"/>
    <w:rsid w:val="00194AD9"/>
    <w:rsid w:val="00195D6A"/>
    <w:rsid w:val="00197B14"/>
    <w:rsid w:val="001A035F"/>
    <w:rsid w:val="001A0419"/>
    <w:rsid w:val="001A062A"/>
    <w:rsid w:val="001A08E5"/>
    <w:rsid w:val="001A1ADC"/>
    <w:rsid w:val="001A1C9F"/>
    <w:rsid w:val="001A245F"/>
    <w:rsid w:val="001A28B7"/>
    <w:rsid w:val="001A3762"/>
    <w:rsid w:val="001A4CE8"/>
    <w:rsid w:val="001A5101"/>
    <w:rsid w:val="001A5422"/>
    <w:rsid w:val="001A5499"/>
    <w:rsid w:val="001A54A7"/>
    <w:rsid w:val="001A5EBE"/>
    <w:rsid w:val="001A6C8D"/>
    <w:rsid w:val="001A6CB6"/>
    <w:rsid w:val="001A73A2"/>
    <w:rsid w:val="001A7592"/>
    <w:rsid w:val="001A75D8"/>
    <w:rsid w:val="001B0187"/>
    <w:rsid w:val="001B0218"/>
    <w:rsid w:val="001B0C22"/>
    <w:rsid w:val="001B2EAD"/>
    <w:rsid w:val="001B3CA7"/>
    <w:rsid w:val="001B3F69"/>
    <w:rsid w:val="001B3FC0"/>
    <w:rsid w:val="001B46BE"/>
    <w:rsid w:val="001B4F5B"/>
    <w:rsid w:val="001B4FE4"/>
    <w:rsid w:val="001B53D4"/>
    <w:rsid w:val="001B565E"/>
    <w:rsid w:val="001B5DAF"/>
    <w:rsid w:val="001B6456"/>
    <w:rsid w:val="001B6F1F"/>
    <w:rsid w:val="001B73F4"/>
    <w:rsid w:val="001B7C70"/>
    <w:rsid w:val="001C0157"/>
    <w:rsid w:val="001C0FA1"/>
    <w:rsid w:val="001C1486"/>
    <w:rsid w:val="001C15BF"/>
    <w:rsid w:val="001C241F"/>
    <w:rsid w:val="001C2772"/>
    <w:rsid w:val="001C306D"/>
    <w:rsid w:val="001C312C"/>
    <w:rsid w:val="001C3CF6"/>
    <w:rsid w:val="001C3E29"/>
    <w:rsid w:val="001C5A9A"/>
    <w:rsid w:val="001C62D5"/>
    <w:rsid w:val="001C6D93"/>
    <w:rsid w:val="001C71DD"/>
    <w:rsid w:val="001D009F"/>
    <w:rsid w:val="001D0301"/>
    <w:rsid w:val="001D0E96"/>
    <w:rsid w:val="001D1A7A"/>
    <w:rsid w:val="001D1F68"/>
    <w:rsid w:val="001D4B27"/>
    <w:rsid w:val="001D5B39"/>
    <w:rsid w:val="001D6E78"/>
    <w:rsid w:val="001D73B1"/>
    <w:rsid w:val="001D7887"/>
    <w:rsid w:val="001E0A45"/>
    <w:rsid w:val="001E0CE1"/>
    <w:rsid w:val="001E1617"/>
    <w:rsid w:val="001E2BEF"/>
    <w:rsid w:val="001E36F6"/>
    <w:rsid w:val="001E3945"/>
    <w:rsid w:val="001E48DC"/>
    <w:rsid w:val="001E735E"/>
    <w:rsid w:val="001E77EA"/>
    <w:rsid w:val="001F1D46"/>
    <w:rsid w:val="001F28F2"/>
    <w:rsid w:val="001F3221"/>
    <w:rsid w:val="001F33E0"/>
    <w:rsid w:val="001F3806"/>
    <w:rsid w:val="001F6012"/>
    <w:rsid w:val="001F6895"/>
    <w:rsid w:val="0020000C"/>
    <w:rsid w:val="00200195"/>
    <w:rsid w:val="00200273"/>
    <w:rsid w:val="00202924"/>
    <w:rsid w:val="002051FF"/>
    <w:rsid w:val="00205FC9"/>
    <w:rsid w:val="0020768B"/>
    <w:rsid w:val="002079E0"/>
    <w:rsid w:val="00207B2F"/>
    <w:rsid w:val="0021001A"/>
    <w:rsid w:val="00210E79"/>
    <w:rsid w:val="00210EC0"/>
    <w:rsid w:val="00211377"/>
    <w:rsid w:val="002116D5"/>
    <w:rsid w:val="00211C33"/>
    <w:rsid w:val="00212670"/>
    <w:rsid w:val="002142A3"/>
    <w:rsid w:val="002145BE"/>
    <w:rsid w:val="0021491C"/>
    <w:rsid w:val="00215233"/>
    <w:rsid w:val="0021531B"/>
    <w:rsid w:val="002153FF"/>
    <w:rsid w:val="0021688A"/>
    <w:rsid w:val="00216AC6"/>
    <w:rsid w:val="00216C9F"/>
    <w:rsid w:val="00217393"/>
    <w:rsid w:val="00217549"/>
    <w:rsid w:val="002200F0"/>
    <w:rsid w:val="00220C6B"/>
    <w:rsid w:val="002217F8"/>
    <w:rsid w:val="00221CBB"/>
    <w:rsid w:val="0022271F"/>
    <w:rsid w:val="00222CEF"/>
    <w:rsid w:val="00223938"/>
    <w:rsid w:val="002239EC"/>
    <w:rsid w:val="00224B32"/>
    <w:rsid w:val="002266CA"/>
    <w:rsid w:val="00226A2B"/>
    <w:rsid w:val="00232494"/>
    <w:rsid w:val="002329FE"/>
    <w:rsid w:val="00232EB2"/>
    <w:rsid w:val="0023381E"/>
    <w:rsid w:val="00234752"/>
    <w:rsid w:val="0023525F"/>
    <w:rsid w:val="002353A7"/>
    <w:rsid w:val="002375A8"/>
    <w:rsid w:val="00237D46"/>
    <w:rsid w:val="00237FBE"/>
    <w:rsid w:val="00240BB2"/>
    <w:rsid w:val="00240BD0"/>
    <w:rsid w:val="0024161A"/>
    <w:rsid w:val="00241A31"/>
    <w:rsid w:val="0024202B"/>
    <w:rsid w:val="00242A44"/>
    <w:rsid w:val="0024360C"/>
    <w:rsid w:val="0024590C"/>
    <w:rsid w:val="00245B56"/>
    <w:rsid w:val="002463A2"/>
    <w:rsid w:val="00247071"/>
    <w:rsid w:val="002470B3"/>
    <w:rsid w:val="0025016D"/>
    <w:rsid w:val="002505FF"/>
    <w:rsid w:val="00250A76"/>
    <w:rsid w:val="0025127A"/>
    <w:rsid w:val="00251315"/>
    <w:rsid w:val="00252275"/>
    <w:rsid w:val="002522F7"/>
    <w:rsid w:val="0025283F"/>
    <w:rsid w:val="00252BCE"/>
    <w:rsid w:val="00252C14"/>
    <w:rsid w:val="00253C8F"/>
    <w:rsid w:val="00253E43"/>
    <w:rsid w:val="00254119"/>
    <w:rsid w:val="00254237"/>
    <w:rsid w:val="002545C9"/>
    <w:rsid w:val="00255382"/>
    <w:rsid w:val="00255487"/>
    <w:rsid w:val="00255935"/>
    <w:rsid w:val="00255FDF"/>
    <w:rsid w:val="00256B3A"/>
    <w:rsid w:val="00257237"/>
    <w:rsid w:val="002573F4"/>
    <w:rsid w:val="002576B2"/>
    <w:rsid w:val="0026010F"/>
    <w:rsid w:val="00260336"/>
    <w:rsid w:val="00260A78"/>
    <w:rsid w:val="00260A7F"/>
    <w:rsid w:val="00260B06"/>
    <w:rsid w:val="00261394"/>
    <w:rsid w:val="00261917"/>
    <w:rsid w:val="00261B9E"/>
    <w:rsid w:val="00262ECD"/>
    <w:rsid w:val="00262F57"/>
    <w:rsid w:val="00263584"/>
    <w:rsid w:val="002635E8"/>
    <w:rsid w:val="0026370F"/>
    <w:rsid w:val="002643D8"/>
    <w:rsid w:val="0026484A"/>
    <w:rsid w:val="002662B4"/>
    <w:rsid w:val="0026652F"/>
    <w:rsid w:val="00267C1C"/>
    <w:rsid w:val="00270717"/>
    <w:rsid w:val="00271573"/>
    <w:rsid w:val="00271AF3"/>
    <w:rsid w:val="00271FE9"/>
    <w:rsid w:val="00273936"/>
    <w:rsid w:val="00273A3D"/>
    <w:rsid w:val="00273BC2"/>
    <w:rsid w:val="00273EC8"/>
    <w:rsid w:val="0027430A"/>
    <w:rsid w:val="00274A95"/>
    <w:rsid w:val="00274D54"/>
    <w:rsid w:val="00275ABF"/>
    <w:rsid w:val="00276B72"/>
    <w:rsid w:val="00280641"/>
    <w:rsid w:val="00280EC6"/>
    <w:rsid w:val="002811B8"/>
    <w:rsid w:val="002814DA"/>
    <w:rsid w:val="00283167"/>
    <w:rsid w:val="002836AB"/>
    <w:rsid w:val="00283B4E"/>
    <w:rsid w:val="0028458F"/>
    <w:rsid w:val="00284774"/>
    <w:rsid w:val="002848B0"/>
    <w:rsid w:val="00284929"/>
    <w:rsid w:val="00285A12"/>
    <w:rsid w:val="0028608A"/>
    <w:rsid w:val="00286D08"/>
    <w:rsid w:val="00287543"/>
    <w:rsid w:val="00287EE5"/>
    <w:rsid w:val="00290381"/>
    <w:rsid w:val="002913D5"/>
    <w:rsid w:val="00291A9E"/>
    <w:rsid w:val="00292B38"/>
    <w:rsid w:val="00293CF8"/>
    <w:rsid w:val="00293D35"/>
    <w:rsid w:val="00293FEA"/>
    <w:rsid w:val="00294BD7"/>
    <w:rsid w:val="0029521C"/>
    <w:rsid w:val="00296AE5"/>
    <w:rsid w:val="00296E8C"/>
    <w:rsid w:val="0029795A"/>
    <w:rsid w:val="002A171C"/>
    <w:rsid w:val="002A181A"/>
    <w:rsid w:val="002A2AA7"/>
    <w:rsid w:val="002A2E7E"/>
    <w:rsid w:val="002A3056"/>
    <w:rsid w:val="002A3145"/>
    <w:rsid w:val="002A314E"/>
    <w:rsid w:val="002A345D"/>
    <w:rsid w:val="002A405E"/>
    <w:rsid w:val="002A45DD"/>
    <w:rsid w:val="002A4A25"/>
    <w:rsid w:val="002A57A3"/>
    <w:rsid w:val="002A648D"/>
    <w:rsid w:val="002A6639"/>
    <w:rsid w:val="002A6801"/>
    <w:rsid w:val="002A697D"/>
    <w:rsid w:val="002A6AC5"/>
    <w:rsid w:val="002A742E"/>
    <w:rsid w:val="002A7B1A"/>
    <w:rsid w:val="002A7DE0"/>
    <w:rsid w:val="002B0298"/>
    <w:rsid w:val="002B0387"/>
    <w:rsid w:val="002B0525"/>
    <w:rsid w:val="002B0E5E"/>
    <w:rsid w:val="002B10EF"/>
    <w:rsid w:val="002B2426"/>
    <w:rsid w:val="002B26CA"/>
    <w:rsid w:val="002B2AAE"/>
    <w:rsid w:val="002B346B"/>
    <w:rsid w:val="002B3569"/>
    <w:rsid w:val="002B446D"/>
    <w:rsid w:val="002B4A5B"/>
    <w:rsid w:val="002B5CD9"/>
    <w:rsid w:val="002B5E39"/>
    <w:rsid w:val="002B618A"/>
    <w:rsid w:val="002B6347"/>
    <w:rsid w:val="002B635B"/>
    <w:rsid w:val="002B69AB"/>
    <w:rsid w:val="002B6CAE"/>
    <w:rsid w:val="002B7236"/>
    <w:rsid w:val="002B797D"/>
    <w:rsid w:val="002B7A74"/>
    <w:rsid w:val="002B7C5F"/>
    <w:rsid w:val="002C0958"/>
    <w:rsid w:val="002C1736"/>
    <w:rsid w:val="002C1B25"/>
    <w:rsid w:val="002C1BAD"/>
    <w:rsid w:val="002C2A3E"/>
    <w:rsid w:val="002C307B"/>
    <w:rsid w:val="002C373C"/>
    <w:rsid w:val="002C3A2D"/>
    <w:rsid w:val="002C3C79"/>
    <w:rsid w:val="002C41F4"/>
    <w:rsid w:val="002C43D7"/>
    <w:rsid w:val="002C535F"/>
    <w:rsid w:val="002C6979"/>
    <w:rsid w:val="002C6BAF"/>
    <w:rsid w:val="002C741F"/>
    <w:rsid w:val="002D0454"/>
    <w:rsid w:val="002D054F"/>
    <w:rsid w:val="002D0B91"/>
    <w:rsid w:val="002D0CCB"/>
    <w:rsid w:val="002D0E5E"/>
    <w:rsid w:val="002D2A62"/>
    <w:rsid w:val="002D38B5"/>
    <w:rsid w:val="002D3A0D"/>
    <w:rsid w:val="002D3D40"/>
    <w:rsid w:val="002D3DD4"/>
    <w:rsid w:val="002D44FB"/>
    <w:rsid w:val="002D5146"/>
    <w:rsid w:val="002D574B"/>
    <w:rsid w:val="002D5C04"/>
    <w:rsid w:val="002D68FF"/>
    <w:rsid w:val="002E0F94"/>
    <w:rsid w:val="002E1A90"/>
    <w:rsid w:val="002E1D86"/>
    <w:rsid w:val="002E22DA"/>
    <w:rsid w:val="002E253E"/>
    <w:rsid w:val="002E2DA5"/>
    <w:rsid w:val="002E3186"/>
    <w:rsid w:val="002E3479"/>
    <w:rsid w:val="002E4F50"/>
    <w:rsid w:val="002E4FFC"/>
    <w:rsid w:val="002E6E3B"/>
    <w:rsid w:val="002F0578"/>
    <w:rsid w:val="002F19B9"/>
    <w:rsid w:val="002F2D4E"/>
    <w:rsid w:val="002F6610"/>
    <w:rsid w:val="003000C9"/>
    <w:rsid w:val="00300424"/>
    <w:rsid w:val="003004F7"/>
    <w:rsid w:val="003005E9"/>
    <w:rsid w:val="003012E7"/>
    <w:rsid w:val="00301C9F"/>
    <w:rsid w:val="00301EF3"/>
    <w:rsid w:val="00304017"/>
    <w:rsid w:val="00304776"/>
    <w:rsid w:val="0030536A"/>
    <w:rsid w:val="0030604E"/>
    <w:rsid w:val="00306DCE"/>
    <w:rsid w:val="0030773C"/>
    <w:rsid w:val="00307D32"/>
    <w:rsid w:val="00310779"/>
    <w:rsid w:val="003114FB"/>
    <w:rsid w:val="00311805"/>
    <w:rsid w:val="00313EC1"/>
    <w:rsid w:val="003142B5"/>
    <w:rsid w:val="00315554"/>
    <w:rsid w:val="003161B2"/>
    <w:rsid w:val="003162AA"/>
    <w:rsid w:val="00316595"/>
    <w:rsid w:val="00316746"/>
    <w:rsid w:val="00316944"/>
    <w:rsid w:val="00316A95"/>
    <w:rsid w:val="00316CA1"/>
    <w:rsid w:val="003174E1"/>
    <w:rsid w:val="003213A3"/>
    <w:rsid w:val="00321607"/>
    <w:rsid w:val="00322568"/>
    <w:rsid w:val="00322938"/>
    <w:rsid w:val="00323148"/>
    <w:rsid w:val="003235CB"/>
    <w:rsid w:val="00323662"/>
    <w:rsid w:val="00325EBD"/>
    <w:rsid w:val="00325EC1"/>
    <w:rsid w:val="003266E1"/>
    <w:rsid w:val="0032714C"/>
    <w:rsid w:val="003276FC"/>
    <w:rsid w:val="00330EBE"/>
    <w:rsid w:val="0033139C"/>
    <w:rsid w:val="003321B0"/>
    <w:rsid w:val="00334B0D"/>
    <w:rsid w:val="003351BF"/>
    <w:rsid w:val="003351D0"/>
    <w:rsid w:val="00336999"/>
    <w:rsid w:val="0033747F"/>
    <w:rsid w:val="003401C9"/>
    <w:rsid w:val="003402D6"/>
    <w:rsid w:val="00341653"/>
    <w:rsid w:val="00342605"/>
    <w:rsid w:val="00344F30"/>
    <w:rsid w:val="00346A36"/>
    <w:rsid w:val="00346ED2"/>
    <w:rsid w:val="00350F17"/>
    <w:rsid w:val="00351B4F"/>
    <w:rsid w:val="003540A7"/>
    <w:rsid w:val="00354346"/>
    <w:rsid w:val="003544BE"/>
    <w:rsid w:val="0035581E"/>
    <w:rsid w:val="003563EE"/>
    <w:rsid w:val="003569E5"/>
    <w:rsid w:val="00356ADC"/>
    <w:rsid w:val="00357148"/>
    <w:rsid w:val="00357AA3"/>
    <w:rsid w:val="00357E8C"/>
    <w:rsid w:val="00357F38"/>
    <w:rsid w:val="003603AC"/>
    <w:rsid w:val="003623A2"/>
    <w:rsid w:val="003645F2"/>
    <w:rsid w:val="00364652"/>
    <w:rsid w:val="00364AB0"/>
    <w:rsid w:val="003656FF"/>
    <w:rsid w:val="00365811"/>
    <w:rsid w:val="00366A8E"/>
    <w:rsid w:val="00366C8E"/>
    <w:rsid w:val="003703E7"/>
    <w:rsid w:val="0037046C"/>
    <w:rsid w:val="003727AD"/>
    <w:rsid w:val="0037311C"/>
    <w:rsid w:val="003733C0"/>
    <w:rsid w:val="003739F2"/>
    <w:rsid w:val="003741FB"/>
    <w:rsid w:val="0037513A"/>
    <w:rsid w:val="00375941"/>
    <w:rsid w:val="00375FCA"/>
    <w:rsid w:val="00377592"/>
    <w:rsid w:val="003777A8"/>
    <w:rsid w:val="00380C41"/>
    <w:rsid w:val="00380CA2"/>
    <w:rsid w:val="00384598"/>
    <w:rsid w:val="00384CA8"/>
    <w:rsid w:val="00385449"/>
    <w:rsid w:val="00385E42"/>
    <w:rsid w:val="003861CF"/>
    <w:rsid w:val="00390A95"/>
    <w:rsid w:val="00390DA1"/>
    <w:rsid w:val="00391F3E"/>
    <w:rsid w:val="0039200B"/>
    <w:rsid w:val="003920DD"/>
    <w:rsid w:val="00392832"/>
    <w:rsid w:val="00392EB5"/>
    <w:rsid w:val="00393122"/>
    <w:rsid w:val="00393EB8"/>
    <w:rsid w:val="00394F40"/>
    <w:rsid w:val="00395109"/>
    <w:rsid w:val="00395D23"/>
    <w:rsid w:val="00396538"/>
    <w:rsid w:val="0039689C"/>
    <w:rsid w:val="00397F34"/>
    <w:rsid w:val="003A1153"/>
    <w:rsid w:val="003A2FBC"/>
    <w:rsid w:val="003A3B59"/>
    <w:rsid w:val="003A4296"/>
    <w:rsid w:val="003A47D7"/>
    <w:rsid w:val="003A4914"/>
    <w:rsid w:val="003A4AC7"/>
    <w:rsid w:val="003A4CF6"/>
    <w:rsid w:val="003A5648"/>
    <w:rsid w:val="003A56B4"/>
    <w:rsid w:val="003A5C63"/>
    <w:rsid w:val="003A5CA2"/>
    <w:rsid w:val="003A5E17"/>
    <w:rsid w:val="003A65B5"/>
    <w:rsid w:val="003A68F1"/>
    <w:rsid w:val="003A78D8"/>
    <w:rsid w:val="003A79BB"/>
    <w:rsid w:val="003B0DE7"/>
    <w:rsid w:val="003B1626"/>
    <w:rsid w:val="003B1783"/>
    <w:rsid w:val="003B208F"/>
    <w:rsid w:val="003B2A63"/>
    <w:rsid w:val="003B3212"/>
    <w:rsid w:val="003B351E"/>
    <w:rsid w:val="003B4BCB"/>
    <w:rsid w:val="003B4E6D"/>
    <w:rsid w:val="003B5638"/>
    <w:rsid w:val="003B6107"/>
    <w:rsid w:val="003B6336"/>
    <w:rsid w:val="003B63F2"/>
    <w:rsid w:val="003B6EA4"/>
    <w:rsid w:val="003C00D2"/>
    <w:rsid w:val="003C02F3"/>
    <w:rsid w:val="003C179F"/>
    <w:rsid w:val="003C1870"/>
    <w:rsid w:val="003C20C3"/>
    <w:rsid w:val="003C2191"/>
    <w:rsid w:val="003C352E"/>
    <w:rsid w:val="003C554E"/>
    <w:rsid w:val="003D007D"/>
    <w:rsid w:val="003D0241"/>
    <w:rsid w:val="003D0633"/>
    <w:rsid w:val="003D0E60"/>
    <w:rsid w:val="003D15E9"/>
    <w:rsid w:val="003D1741"/>
    <w:rsid w:val="003D1BBE"/>
    <w:rsid w:val="003D25A2"/>
    <w:rsid w:val="003D2B62"/>
    <w:rsid w:val="003D39E0"/>
    <w:rsid w:val="003D4A1B"/>
    <w:rsid w:val="003D4FE3"/>
    <w:rsid w:val="003D5504"/>
    <w:rsid w:val="003D5823"/>
    <w:rsid w:val="003D5A28"/>
    <w:rsid w:val="003D5B39"/>
    <w:rsid w:val="003D5CC5"/>
    <w:rsid w:val="003D7042"/>
    <w:rsid w:val="003D7CF7"/>
    <w:rsid w:val="003E096F"/>
    <w:rsid w:val="003E26DC"/>
    <w:rsid w:val="003E3A85"/>
    <w:rsid w:val="003E4334"/>
    <w:rsid w:val="003E4885"/>
    <w:rsid w:val="003E5686"/>
    <w:rsid w:val="003E5FEC"/>
    <w:rsid w:val="003E6522"/>
    <w:rsid w:val="003E6B38"/>
    <w:rsid w:val="003E6B6C"/>
    <w:rsid w:val="003E7424"/>
    <w:rsid w:val="003F116E"/>
    <w:rsid w:val="003F1985"/>
    <w:rsid w:val="003F244F"/>
    <w:rsid w:val="003F2CFA"/>
    <w:rsid w:val="003F35D1"/>
    <w:rsid w:val="003F3659"/>
    <w:rsid w:val="003F4104"/>
    <w:rsid w:val="003F55A6"/>
    <w:rsid w:val="003F582E"/>
    <w:rsid w:val="003F6141"/>
    <w:rsid w:val="003F61EC"/>
    <w:rsid w:val="003F637A"/>
    <w:rsid w:val="003F78A6"/>
    <w:rsid w:val="003F7E78"/>
    <w:rsid w:val="00400CF8"/>
    <w:rsid w:val="00400E67"/>
    <w:rsid w:val="00400FC5"/>
    <w:rsid w:val="00401325"/>
    <w:rsid w:val="00402B0F"/>
    <w:rsid w:val="00402B51"/>
    <w:rsid w:val="004035E3"/>
    <w:rsid w:val="00403D3A"/>
    <w:rsid w:val="00403D59"/>
    <w:rsid w:val="00403E81"/>
    <w:rsid w:val="00403EE5"/>
    <w:rsid w:val="00404A91"/>
    <w:rsid w:val="00404AB1"/>
    <w:rsid w:val="00404F27"/>
    <w:rsid w:val="00405BB9"/>
    <w:rsid w:val="00406BAF"/>
    <w:rsid w:val="0040710A"/>
    <w:rsid w:val="00407E2D"/>
    <w:rsid w:val="00407E63"/>
    <w:rsid w:val="00410E1D"/>
    <w:rsid w:val="004113C1"/>
    <w:rsid w:val="00411805"/>
    <w:rsid w:val="00411A78"/>
    <w:rsid w:val="00411CB4"/>
    <w:rsid w:val="0041289A"/>
    <w:rsid w:val="00413CFE"/>
    <w:rsid w:val="004156A2"/>
    <w:rsid w:val="004156D5"/>
    <w:rsid w:val="00415E5A"/>
    <w:rsid w:val="004161D7"/>
    <w:rsid w:val="004165F2"/>
    <w:rsid w:val="00420181"/>
    <w:rsid w:val="004208F6"/>
    <w:rsid w:val="00421E99"/>
    <w:rsid w:val="004227FB"/>
    <w:rsid w:val="00422D14"/>
    <w:rsid w:val="00424F1F"/>
    <w:rsid w:val="0042567C"/>
    <w:rsid w:val="0042702D"/>
    <w:rsid w:val="00430179"/>
    <w:rsid w:val="00430375"/>
    <w:rsid w:val="004303DE"/>
    <w:rsid w:val="00432043"/>
    <w:rsid w:val="004329CF"/>
    <w:rsid w:val="00432DB1"/>
    <w:rsid w:val="00432EBC"/>
    <w:rsid w:val="00432F84"/>
    <w:rsid w:val="00433788"/>
    <w:rsid w:val="004337CD"/>
    <w:rsid w:val="00433D72"/>
    <w:rsid w:val="004350D9"/>
    <w:rsid w:val="00435322"/>
    <w:rsid w:val="004360D1"/>
    <w:rsid w:val="0043683D"/>
    <w:rsid w:val="00436A3D"/>
    <w:rsid w:val="004372F8"/>
    <w:rsid w:val="00437C91"/>
    <w:rsid w:val="0044040A"/>
    <w:rsid w:val="00440E64"/>
    <w:rsid w:val="004420FB"/>
    <w:rsid w:val="004421BE"/>
    <w:rsid w:val="00442473"/>
    <w:rsid w:val="00442C77"/>
    <w:rsid w:val="00443431"/>
    <w:rsid w:val="004439D7"/>
    <w:rsid w:val="00444371"/>
    <w:rsid w:val="0044473C"/>
    <w:rsid w:val="00444CEA"/>
    <w:rsid w:val="00446141"/>
    <w:rsid w:val="00447079"/>
    <w:rsid w:val="0044715D"/>
    <w:rsid w:val="00447663"/>
    <w:rsid w:val="0044790E"/>
    <w:rsid w:val="004500E5"/>
    <w:rsid w:val="004503DE"/>
    <w:rsid w:val="004504CD"/>
    <w:rsid w:val="0045179D"/>
    <w:rsid w:val="004523BC"/>
    <w:rsid w:val="004530BD"/>
    <w:rsid w:val="00454276"/>
    <w:rsid w:val="00454853"/>
    <w:rsid w:val="00454B67"/>
    <w:rsid w:val="00455568"/>
    <w:rsid w:val="004555CC"/>
    <w:rsid w:val="00455895"/>
    <w:rsid w:val="00455D34"/>
    <w:rsid w:val="00456004"/>
    <w:rsid w:val="00456E3D"/>
    <w:rsid w:val="0045745C"/>
    <w:rsid w:val="0045771E"/>
    <w:rsid w:val="004603EC"/>
    <w:rsid w:val="00462E19"/>
    <w:rsid w:val="00463225"/>
    <w:rsid w:val="00463D6A"/>
    <w:rsid w:val="004642C5"/>
    <w:rsid w:val="004644A3"/>
    <w:rsid w:val="0046500A"/>
    <w:rsid w:val="00465121"/>
    <w:rsid w:val="004659B0"/>
    <w:rsid w:val="00465CE2"/>
    <w:rsid w:val="00465FFE"/>
    <w:rsid w:val="00466275"/>
    <w:rsid w:val="00466B37"/>
    <w:rsid w:val="004706B0"/>
    <w:rsid w:val="0047095C"/>
    <w:rsid w:val="00470C1A"/>
    <w:rsid w:val="00470CCF"/>
    <w:rsid w:val="00470EA5"/>
    <w:rsid w:val="0047151C"/>
    <w:rsid w:val="00471A81"/>
    <w:rsid w:val="0047211D"/>
    <w:rsid w:val="00472E00"/>
    <w:rsid w:val="00472FFB"/>
    <w:rsid w:val="004742B6"/>
    <w:rsid w:val="00476BA1"/>
    <w:rsid w:val="0047706E"/>
    <w:rsid w:val="0047786F"/>
    <w:rsid w:val="00477ACA"/>
    <w:rsid w:val="00477BB5"/>
    <w:rsid w:val="00480E12"/>
    <w:rsid w:val="00480FC4"/>
    <w:rsid w:val="00481273"/>
    <w:rsid w:val="00481C47"/>
    <w:rsid w:val="00482A31"/>
    <w:rsid w:val="004846F8"/>
    <w:rsid w:val="00485C43"/>
    <w:rsid w:val="00485CE9"/>
    <w:rsid w:val="004877FF"/>
    <w:rsid w:val="00487E9E"/>
    <w:rsid w:val="00487F90"/>
    <w:rsid w:val="004928F9"/>
    <w:rsid w:val="00495156"/>
    <w:rsid w:val="00496562"/>
    <w:rsid w:val="00496983"/>
    <w:rsid w:val="004969DF"/>
    <w:rsid w:val="00496BE0"/>
    <w:rsid w:val="00497A0C"/>
    <w:rsid w:val="004A06B0"/>
    <w:rsid w:val="004A0E6D"/>
    <w:rsid w:val="004A1138"/>
    <w:rsid w:val="004A2259"/>
    <w:rsid w:val="004A305D"/>
    <w:rsid w:val="004A6285"/>
    <w:rsid w:val="004A72D5"/>
    <w:rsid w:val="004A752E"/>
    <w:rsid w:val="004A7FE1"/>
    <w:rsid w:val="004B1957"/>
    <w:rsid w:val="004B26FC"/>
    <w:rsid w:val="004B4517"/>
    <w:rsid w:val="004B5E10"/>
    <w:rsid w:val="004B6AB5"/>
    <w:rsid w:val="004B6BBF"/>
    <w:rsid w:val="004B7F7B"/>
    <w:rsid w:val="004C0166"/>
    <w:rsid w:val="004C01FA"/>
    <w:rsid w:val="004C121D"/>
    <w:rsid w:val="004C1DD5"/>
    <w:rsid w:val="004C37DE"/>
    <w:rsid w:val="004C3EC3"/>
    <w:rsid w:val="004C3F76"/>
    <w:rsid w:val="004C4440"/>
    <w:rsid w:val="004C4696"/>
    <w:rsid w:val="004C5625"/>
    <w:rsid w:val="004C65E7"/>
    <w:rsid w:val="004C6AB6"/>
    <w:rsid w:val="004C6C88"/>
    <w:rsid w:val="004C7DCD"/>
    <w:rsid w:val="004D0DEC"/>
    <w:rsid w:val="004D0EEB"/>
    <w:rsid w:val="004D217C"/>
    <w:rsid w:val="004D337E"/>
    <w:rsid w:val="004D3877"/>
    <w:rsid w:val="004D414B"/>
    <w:rsid w:val="004D498E"/>
    <w:rsid w:val="004D5075"/>
    <w:rsid w:val="004D6492"/>
    <w:rsid w:val="004D69D6"/>
    <w:rsid w:val="004D6F30"/>
    <w:rsid w:val="004D74DF"/>
    <w:rsid w:val="004D764F"/>
    <w:rsid w:val="004D785C"/>
    <w:rsid w:val="004E1ABD"/>
    <w:rsid w:val="004E1F65"/>
    <w:rsid w:val="004E200C"/>
    <w:rsid w:val="004E2664"/>
    <w:rsid w:val="004E4FC2"/>
    <w:rsid w:val="004E560E"/>
    <w:rsid w:val="004E59C5"/>
    <w:rsid w:val="004E643A"/>
    <w:rsid w:val="004E6BFD"/>
    <w:rsid w:val="004E7419"/>
    <w:rsid w:val="004F01B4"/>
    <w:rsid w:val="004F063F"/>
    <w:rsid w:val="004F1B7E"/>
    <w:rsid w:val="004F3194"/>
    <w:rsid w:val="004F379A"/>
    <w:rsid w:val="004F40DD"/>
    <w:rsid w:val="004F440B"/>
    <w:rsid w:val="004F4C46"/>
    <w:rsid w:val="004F5438"/>
    <w:rsid w:val="004F58FE"/>
    <w:rsid w:val="004F745D"/>
    <w:rsid w:val="004F7775"/>
    <w:rsid w:val="00500708"/>
    <w:rsid w:val="005008E9"/>
    <w:rsid w:val="00500F71"/>
    <w:rsid w:val="00501DE0"/>
    <w:rsid w:val="00502417"/>
    <w:rsid w:val="005040A8"/>
    <w:rsid w:val="00504B06"/>
    <w:rsid w:val="00506620"/>
    <w:rsid w:val="005101D5"/>
    <w:rsid w:val="00510718"/>
    <w:rsid w:val="00510928"/>
    <w:rsid w:val="00510BA7"/>
    <w:rsid w:val="00511C1A"/>
    <w:rsid w:val="00511F2F"/>
    <w:rsid w:val="005123FF"/>
    <w:rsid w:val="005127CB"/>
    <w:rsid w:val="00514193"/>
    <w:rsid w:val="005141E3"/>
    <w:rsid w:val="0051432B"/>
    <w:rsid w:val="005148E4"/>
    <w:rsid w:val="0051565C"/>
    <w:rsid w:val="005160EF"/>
    <w:rsid w:val="00516468"/>
    <w:rsid w:val="00517268"/>
    <w:rsid w:val="005174F0"/>
    <w:rsid w:val="00517AF2"/>
    <w:rsid w:val="00517E45"/>
    <w:rsid w:val="00520094"/>
    <w:rsid w:val="005201C0"/>
    <w:rsid w:val="00520DE2"/>
    <w:rsid w:val="00521CDE"/>
    <w:rsid w:val="00522B2B"/>
    <w:rsid w:val="00522E7B"/>
    <w:rsid w:val="00522FB3"/>
    <w:rsid w:val="00524526"/>
    <w:rsid w:val="00524785"/>
    <w:rsid w:val="00526371"/>
    <w:rsid w:val="00526792"/>
    <w:rsid w:val="00526DA2"/>
    <w:rsid w:val="00526F6B"/>
    <w:rsid w:val="00526F98"/>
    <w:rsid w:val="00527444"/>
    <w:rsid w:val="0052788A"/>
    <w:rsid w:val="00530539"/>
    <w:rsid w:val="005309B2"/>
    <w:rsid w:val="00531040"/>
    <w:rsid w:val="00531366"/>
    <w:rsid w:val="005320C9"/>
    <w:rsid w:val="00532917"/>
    <w:rsid w:val="00533008"/>
    <w:rsid w:val="005336C9"/>
    <w:rsid w:val="00533D1E"/>
    <w:rsid w:val="00533D4D"/>
    <w:rsid w:val="00534C10"/>
    <w:rsid w:val="00534F68"/>
    <w:rsid w:val="00535204"/>
    <w:rsid w:val="00535527"/>
    <w:rsid w:val="00535E14"/>
    <w:rsid w:val="00537C1D"/>
    <w:rsid w:val="00540344"/>
    <w:rsid w:val="00540AB9"/>
    <w:rsid w:val="00540C94"/>
    <w:rsid w:val="00541A00"/>
    <w:rsid w:val="00541C6A"/>
    <w:rsid w:val="00541D21"/>
    <w:rsid w:val="005421FD"/>
    <w:rsid w:val="005431B0"/>
    <w:rsid w:val="0054370B"/>
    <w:rsid w:val="005439D5"/>
    <w:rsid w:val="00543AAF"/>
    <w:rsid w:val="00543D39"/>
    <w:rsid w:val="00544CD3"/>
    <w:rsid w:val="00545CDA"/>
    <w:rsid w:val="005474F8"/>
    <w:rsid w:val="00547520"/>
    <w:rsid w:val="00547984"/>
    <w:rsid w:val="00551182"/>
    <w:rsid w:val="005516E3"/>
    <w:rsid w:val="00551813"/>
    <w:rsid w:val="0055201D"/>
    <w:rsid w:val="0055279B"/>
    <w:rsid w:val="0055431D"/>
    <w:rsid w:val="005548FB"/>
    <w:rsid w:val="005549BC"/>
    <w:rsid w:val="0055792F"/>
    <w:rsid w:val="005611E4"/>
    <w:rsid w:val="00561B00"/>
    <w:rsid w:val="00562AD5"/>
    <w:rsid w:val="00563CE3"/>
    <w:rsid w:val="00563FC3"/>
    <w:rsid w:val="00564C47"/>
    <w:rsid w:val="00565AC1"/>
    <w:rsid w:val="00566994"/>
    <w:rsid w:val="00566F37"/>
    <w:rsid w:val="005672D5"/>
    <w:rsid w:val="00570666"/>
    <w:rsid w:val="0057089B"/>
    <w:rsid w:val="00570BF5"/>
    <w:rsid w:val="005710C7"/>
    <w:rsid w:val="0057130D"/>
    <w:rsid w:val="00571ABF"/>
    <w:rsid w:val="00571BE0"/>
    <w:rsid w:val="00572301"/>
    <w:rsid w:val="00572D72"/>
    <w:rsid w:val="005733F9"/>
    <w:rsid w:val="00574734"/>
    <w:rsid w:val="0057555E"/>
    <w:rsid w:val="00576EB7"/>
    <w:rsid w:val="0057727F"/>
    <w:rsid w:val="005817F9"/>
    <w:rsid w:val="00581F17"/>
    <w:rsid w:val="0058237D"/>
    <w:rsid w:val="00582617"/>
    <w:rsid w:val="00582866"/>
    <w:rsid w:val="00583374"/>
    <w:rsid w:val="00583904"/>
    <w:rsid w:val="00585029"/>
    <w:rsid w:val="005858D1"/>
    <w:rsid w:val="005904B0"/>
    <w:rsid w:val="0059054D"/>
    <w:rsid w:val="005907C7"/>
    <w:rsid w:val="005908BA"/>
    <w:rsid w:val="00592059"/>
    <w:rsid w:val="0059259F"/>
    <w:rsid w:val="00592AF6"/>
    <w:rsid w:val="00593018"/>
    <w:rsid w:val="00593D0B"/>
    <w:rsid w:val="00593F5F"/>
    <w:rsid w:val="005944CA"/>
    <w:rsid w:val="005949E3"/>
    <w:rsid w:val="00594EB9"/>
    <w:rsid w:val="0059502F"/>
    <w:rsid w:val="005952D0"/>
    <w:rsid w:val="00595E27"/>
    <w:rsid w:val="00596060"/>
    <w:rsid w:val="005961F7"/>
    <w:rsid w:val="005962EA"/>
    <w:rsid w:val="005970FB"/>
    <w:rsid w:val="00597A2E"/>
    <w:rsid w:val="005A0E34"/>
    <w:rsid w:val="005A0F8C"/>
    <w:rsid w:val="005A26AB"/>
    <w:rsid w:val="005A31CE"/>
    <w:rsid w:val="005A33E6"/>
    <w:rsid w:val="005A444F"/>
    <w:rsid w:val="005A5A33"/>
    <w:rsid w:val="005A6870"/>
    <w:rsid w:val="005A6CA3"/>
    <w:rsid w:val="005A6E9A"/>
    <w:rsid w:val="005A6F31"/>
    <w:rsid w:val="005A74AA"/>
    <w:rsid w:val="005A7804"/>
    <w:rsid w:val="005B0540"/>
    <w:rsid w:val="005B13DE"/>
    <w:rsid w:val="005B2589"/>
    <w:rsid w:val="005B3326"/>
    <w:rsid w:val="005B34CC"/>
    <w:rsid w:val="005B351C"/>
    <w:rsid w:val="005B3A40"/>
    <w:rsid w:val="005B3BE8"/>
    <w:rsid w:val="005B50B5"/>
    <w:rsid w:val="005B5376"/>
    <w:rsid w:val="005B5446"/>
    <w:rsid w:val="005B57A8"/>
    <w:rsid w:val="005B69CF"/>
    <w:rsid w:val="005C0B9E"/>
    <w:rsid w:val="005C1665"/>
    <w:rsid w:val="005C1E2D"/>
    <w:rsid w:val="005C29EC"/>
    <w:rsid w:val="005C343C"/>
    <w:rsid w:val="005C3E5B"/>
    <w:rsid w:val="005C3F0D"/>
    <w:rsid w:val="005C448F"/>
    <w:rsid w:val="005C4B94"/>
    <w:rsid w:val="005C4C49"/>
    <w:rsid w:val="005C51D2"/>
    <w:rsid w:val="005C5820"/>
    <w:rsid w:val="005C7A5A"/>
    <w:rsid w:val="005C7D6B"/>
    <w:rsid w:val="005D257D"/>
    <w:rsid w:val="005D291E"/>
    <w:rsid w:val="005D3642"/>
    <w:rsid w:val="005D3BBD"/>
    <w:rsid w:val="005D3C8A"/>
    <w:rsid w:val="005D4384"/>
    <w:rsid w:val="005D6376"/>
    <w:rsid w:val="005D7290"/>
    <w:rsid w:val="005D75E0"/>
    <w:rsid w:val="005E17DB"/>
    <w:rsid w:val="005E191D"/>
    <w:rsid w:val="005E2001"/>
    <w:rsid w:val="005E2A11"/>
    <w:rsid w:val="005E4F37"/>
    <w:rsid w:val="005E5248"/>
    <w:rsid w:val="005E5F5A"/>
    <w:rsid w:val="005E65B2"/>
    <w:rsid w:val="005E6B10"/>
    <w:rsid w:val="005E6D4F"/>
    <w:rsid w:val="005E7117"/>
    <w:rsid w:val="005E71A7"/>
    <w:rsid w:val="005E7FED"/>
    <w:rsid w:val="005F0FD3"/>
    <w:rsid w:val="005F2CBE"/>
    <w:rsid w:val="005F305D"/>
    <w:rsid w:val="005F38ED"/>
    <w:rsid w:val="005F435E"/>
    <w:rsid w:val="005F4647"/>
    <w:rsid w:val="005F5013"/>
    <w:rsid w:val="005F54A3"/>
    <w:rsid w:val="005F59A6"/>
    <w:rsid w:val="005F5A0F"/>
    <w:rsid w:val="005F64DD"/>
    <w:rsid w:val="005F687A"/>
    <w:rsid w:val="005F68BB"/>
    <w:rsid w:val="005F6F40"/>
    <w:rsid w:val="005F7B41"/>
    <w:rsid w:val="005F7C2A"/>
    <w:rsid w:val="0060064F"/>
    <w:rsid w:val="00600796"/>
    <w:rsid w:val="006009DB"/>
    <w:rsid w:val="00600B9B"/>
    <w:rsid w:val="00602B73"/>
    <w:rsid w:val="006040B9"/>
    <w:rsid w:val="006047C7"/>
    <w:rsid w:val="00604A75"/>
    <w:rsid w:val="00605506"/>
    <w:rsid w:val="006062BB"/>
    <w:rsid w:val="00607280"/>
    <w:rsid w:val="00607942"/>
    <w:rsid w:val="00607B24"/>
    <w:rsid w:val="006106D6"/>
    <w:rsid w:val="00610E1C"/>
    <w:rsid w:val="006119BB"/>
    <w:rsid w:val="006120DC"/>
    <w:rsid w:val="00612374"/>
    <w:rsid w:val="00612795"/>
    <w:rsid w:val="00612801"/>
    <w:rsid w:val="006140EE"/>
    <w:rsid w:val="006147BB"/>
    <w:rsid w:val="00614C60"/>
    <w:rsid w:val="00614DAF"/>
    <w:rsid w:val="00615F10"/>
    <w:rsid w:val="0061692E"/>
    <w:rsid w:val="006169F4"/>
    <w:rsid w:val="00617151"/>
    <w:rsid w:val="0062108E"/>
    <w:rsid w:val="00622072"/>
    <w:rsid w:val="00622C7A"/>
    <w:rsid w:val="00624962"/>
    <w:rsid w:val="00624BCD"/>
    <w:rsid w:val="00624F44"/>
    <w:rsid w:val="00625319"/>
    <w:rsid w:val="00627272"/>
    <w:rsid w:val="00631056"/>
    <w:rsid w:val="006315D9"/>
    <w:rsid w:val="006325BB"/>
    <w:rsid w:val="0063281F"/>
    <w:rsid w:val="00633CAE"/>
    <w:rsid w:val="006348D9"/>
    <w:rsid w:val="0063530E"/>
    <w:rsid w:val="006357C5"/>
    <w:rsid w:val="00635805"/>
    <w:rsid w:val="006364B1"/>
    <w:rsid w:val="00636B62"/>
    <w:rsid w:val="00637380"/>
    <w:rsid w:val="0063788B"/>
    <w:rsid w:val="00637A02"/>
    <w:rsid w:val="0064072C"/>
    <w:rsid w:val="00640861"/>
    <w:rsid w:val="00642227"/>
    <w:rsid w:val="00642342"/>
    <w:rsid w:val="006426D1"/>
    <w:rsid w:val="00646EE3"/>
    <w:rsid w:val="006476BE"/>
    <w:rsid w:val="00650E6B"/>
    <w:rsid w:val="006525AD"/>
    <w:rsid w:val="006536B7"/>
    <w:rsid w:val="006537A4"/>
    <w:rsid w:val="00654375"/>
    <w:rsid w:val="0065455F"/>
    <w:rsid w:val="006545FF"/>
    <w:rsid w:val="00655C05"/>
    <w:rsid w:val="00655DCA"/>
    <w:rsid w:val="00656722"/>
    <w:rsid w:val="00657759"/>
    <w:rsid w:val="00657B1E"/>
    <w:rsid w:val="006600E4"/>
    <w:rsid w:val="00660144"/>
    <w:rsid w:val="00661211"/>
    <w:rsid w:val="00662679"/>
    <w:rsid w:val="006638EF"/>
    <w:rsid w:val="006649E3"/>
    <w:rsid w:val="00665134"/>
    <w:rsid w:val="00665249"/>
    <w:rsid w:val="00665849"/>
    <w:rsid w:val="00671D09"/>
    <w:rsid w:val="00671DA7"/>
    <w:rsid w:val="00672B86"/>
    <w:rsid w:val="006736B7"/>
    <w:rsid w:val="0067408F"/>
    <w:rsid w:val="00674156"/>
    <w:rsid w:val="006742F8"/>
    <w:rsid w:val="00674994"/>
    <w:rsid w:val="00674E60"/>
    <w:rsid w:val="006769D1"/>
    <w:rsid w:val="00677234"/>
    <w:rsid w:val="00677419"/>
    <w:rsid w:val="006802C9"/>
    <w:rsid w:val="0068048C"/>
    <w:rsid w:val="006817DA"/>
    <w:rsid w:val="006831CC"/>
    <w:rsid w:val="006840F9"/>
    <w:rsid w:val="00684C8B"/>
    <w:rsid w:val="00684DB0"/>
    <w:rsid w:val="00685274"/>
    <w:rsid w:val="006861F1"/>
    <w:rsid w:val="0068620A"/>
    <w:rsid w:val="00690379"/>
    <w:rsid w:val="00690DED"/>
    <w:rsid w:val="00691552"/>
    <w:rsid w:val="00691C0F"/>
    <w:rsid w:val="00691E5B"/>
    <w:rsid w:val="006922DE"/>
    <w:rsid w:val="006927C9"/>
    <w:rsid w:val="006936E8"/>
    <w:rsid w:val="006942E4"/>
    <w:rsid w:val="00694E60"/>
    <w:rsid w:val="00696285"/>
    <w:rsid w:val="006967C0"/>
    <w:rsid w:val="00696A9C"/>
    <w:rsid w:val="00696D9F"/>
    <w:rsid w:val="00696F41"/>
    <w:rsid w:val="00697339"/>
    <w:rsid w:val="006A0B2A"/>
    <w:rsid w:val="006A2EDD"/>
    <w:rsid w:val="006A3735"/>
    <w:rsid w:val="006A3D4E"/>
    <w:rsid w:val="006A40DC"/>
    <w:rsid w:val="006A4765"/>
    <w:rsid w:val="006A6656"/>
    <w:rsid w:val="006A6939"/>
    <w:rsid w:val="006A6EBB"/>
    <w:rsid w:val="006A7428"/>
    <w:rsid w:val="006B0461"/>
    <w:rsid w:val="006B09B3"/>
    <w:rsid w:val="006B11C1"/>
    <w:rsid w:val="006B11F4"/>
    <w:rsid w:val="006B12D4"/>
    <w:rsid w:val="006B1C2D"/>
    <w:rsid w:val="006B2417"/>
    <w:rsid w:val="006B2485"/>
    <w:rsid w:val="006B2E8B"/>
    <w:rsid w:val="006B32B4"/>
    <w:rsid w:val="006B3764"/>
    <w:rsid w:val="006B77D6"/>
    <w:rsid w:val="006C1019"/>
    <w:rsid w:val="006C122E"/>
    <w:rsid w:val="006C18E3"/>
    <w:rsid w:val="006C1A67"/>
    <w:rsid w:val="006C1D23"/>
    <w:rsid w:val="006C1EF9"/>
    <w:rsid w:val="006C2006"/>
    <w:rsid w:val="006C247C"/>
    <w:rsid w:val="006C32CE"/>
    <w:rsid w:val="006C43C7"/>
    <w:rsid w:val="006C488E"/>
    <w:rsid w:val="006C6168"/>
    <w:rsid w:val="006C6B36"/>
    <w:rsid w:val="006D1B65"/>
    <w:rsid w:val="006D3CF3"/>
    <w:rsid w:val="006D3F7B"/>
    <w:rsid w:val="006D4C62"/>
    <w:rsid w:val="006D4CBA"/>
    <w:rsid w:val="006D59EE"/>
    <w:rsid w:val="006D5F05"/>
    <w:rsid w:val="006D6360"/>
    <w:rsid w:val="006D6BC7"/>
    <w:rsid w:val="006D72C8"/>
    <w:rsid w:val="006E02AC"/>
    <w:rsid w:val="006E051D"/>
    <w:rsid w:val="006E10E1"/>
    <w:rsid w:val="006E14CC"/>
    <w:rsid w:val="006E1F52"/>
    <w:rsid w:val="006E2700"/>
    <w:rsid w:val="006E38EB"/>
    <w:rsid w:val="006E4731"/>
    <w:rsid w:val="006E4D23"/>
    <w:rsid w:val="006E4D2C"/>
    <w:rsid w:val="006E4FC5"/>
    <w:rsid w:val="006E5ED6"/>
    <w:rsid w:val="006E645E"/>
    <w:rsid w:val="006E695D"/>
    <w:rsid w:val="006E6A28"/>
    <w:rsid w:val="006E6B38"/>
    <w:rsid w:val="006E6EFD"/>
    <w:rsid w:val="006E7151"/>
    <w:rsid w:val="006E7503"/>
    <w:rsid w:val="006E761E"/>
    <w:rsid w:val="006F0394"/>
    <w:rsid w:val="006F063A"/>
    <w:rsid w:val="006F0703"/>
    <w:rsid w:val="006F14FC"/>
    <w:rsid w:val="006F1F7D"/>
    <w:rsid w:val="006F20ED"/>
    <w:rsid w:val="006F211A"/>
    <w:rsid w:val="006F39D8"/>
    <w:rsid w:val="006F3BAB"/>
    <w:rsid w:val="006F3E3B"/>
    <w:rsid w:val="006F5A37"/>
    <w:rsid w:val="006F7D96"/>
    <w:rsid w:val="007012EC"/>
    <w:rsid w:val="00703147"/>
    <w:rsid w:val="00703F5D"/>
    <w:rsid w:val="00705DA2"/>
    <w:rsid w:val="00706442"/>
    <w:rsid w:val="00710CAD"/>
    <w:rsid w:val="00711379"/>
    <w:rsid w:val="00711586"/>
    <w:rsid w:val="00711ED3"/>
    <w:rsid w:val="007129BB"/>
    <w:rsid w:val="00712DF5"/>
    <w:rsid w:val="0071407B"/>
    <w:rsid w:val="007161AC"/>
    <w:rsid w:val="007166DE"/>
    <w:rsid w:val="007202D5"/>
    <w:rsid w:val="007210B5"/>
    <w:rsid w:val="007214C1"/>
    <w:rsid w:val="00721528"/>
    <w:rsid w:val="00721CA2"/>
    <w:rsid w:val="0072231B"/>
    <w:rsid w:val="007226D7"/>
    <w:rsid w:val="007235C2"/>
    <w:rsid w:val="00724A61"/>
    <w:rsid w:val="00726213"/>
    <w:rsid w:val="00726678"/>
    <w:rsid w:val="00727374"/>
    <w:rsid w:val="0072755F"/>
    <w:rsid w:val="0072791A"/>
    <w:rsid w:val="00727DA5"/>
    <w:rsid w:val="007317CD"/>
    <w:rsid w:val="00732E37"/>
    <w:rsid w:val="0073363B"/>
    <w:rsid w:val="0073387C"/>
    <w:rsid w:val="00733C23"/>
    <w:rsid w:val="00733E2C"/>
    <w:rsid w:val="00734ACF"/>
    <w:rsid w:val="00734DB1"/>
    <w:rsid w:val="007354A9"/>
    <w:rsid w:val="007360B2"/>
    <w:rsid w:val="00736437"/>
    <w:rsid w:val="00736536"/>
    <w:rsid w:val="00736760"/>
    <w:rsid w:val="007371C7"/>
    <w:rsid w:val="007400AF"/>
    <w:rsid w:val="00740DE3"/>
    <w:rsid w:val="00740F51"/>
    <w:rsid w:val="00742567"/>
    <w:rsid w:val="0074318C"/>
    <w:rsid w:val="007436DB"/>
    <w:rsid w:val="007443BF"/>
    <w:rsid w:val="0074448A"/>
    <w:rsid w:val="0074580B"/>
    <w:rsid w:val="00745877"/>
    <w:rsid w:val="00746088"/>
    <w:rsid w:val="007461AB"/>
    <w:rsid w:val="007476BD"/>
    <w:rsid w:val="0075126D"/>
    <w:rsid w:val="00751E4C"/>
    <w:rsid w:val="007526EC"/>
    <w:rsid w:val="00753955"/>
    <w:rsid w:val="00753CC9"/>
    <w:rsid w:val="00753FA2"/>
    <w:rsid w:val="00757636"/>
    <w:rsid w:val="00757639"/>
    <w:rsid w:val="00757B0B"/>
    <w:rsid w:val="00760CC3"/>
    <w:rsid w:val="0076126F"/>
    <w:rsid w:val="00761622"/>
    <w:rsid w:val="00761ED1"/>
    <w:rsid w:val="007627AF"/>
    <w:rsid w:val="00762CBC"/>
    <w:rsid w:val="00762E65"/>
    <w:rsid w:val="007667EC"/>
    <w:rsid w:val="00766B1E"/>
    <w:rsid w:val="00770016"/>
    <w:rsid w:val="00770CBC"/>
    <w:rsid w:val="0077129B"/>
    <w:rsid w:val="00771D32"/>
    <w:rsid w:val="007723C6"/>
    <w:rsid w:val="00772B9F"/>
    <w:rsid w:val="007733F7"/>
    <w:rsid w:val="00773725"/>
    <w:rsid w:val="00775B30"/>
    <w:rsid w:val="00776DC0"/>
    <w:rsid w:val="00777C8E"/>
    <w:rsid w:val="0078023B"/>
    <w:rsid w:val="0078232C"/>
    <w:rsid w:val="0078233B"/>
    <w:rsid w:val="00782D67"/>
    <w:rsid w:val="00783391"/>
    <w:rsid w:val="00783603"/>
    <w:rsid w:val="0078391F"/>
    <w:rsid w:val="00784135"/>
    <w:rsid w:val="007843BF"/>
    <w:rsid w:val="007863F5"/>
    <w:rsid w:val="00787941"/>
    <w:rsid w:val="007903AB"/>
    <w:rsid w:val="0079239A"/>
    <w:rsid w:val="00792A87"/>
    <w:rsid w:val="0079307A"/>
    <w:rsid w:val="007932DB"/>
    <w:rsid w:val="00793D49"/>
    <w:rsid w:val="00793D63"/>
    <w:rsid w:val="00794234"/>
    <w:rsid w:val="00794C9F"/>
    <w:rsid w:val="00795793"/>
    <w:rsid w:val="00796BBD"/>
    <w:rsid w:val="00797AE5"/>
    <w:rsid w:val="007A10E0"/>
    <w:rsid w:val="007A162E"/>
    <w:rsid w:val="007A1736"/>
    <w:rsid w:val="007A2FD2"/>
    <w:rsid w:val="007A38DB"/>
    <w:rsid w:val="007A4153"/>
    <w:rsid w:val="007A42E2"/>
    <w:rsid w:val="007A4D49"/>
    <w:rsid w:val="007A4E2C"/>
    <w:rsid w:val="007A4E96"/>
    <w:rsid w:val="007A5493"/>
    <w:rsid w:val="007A5A7A"/>
    <w:rsid w:val="007A5C74"/>
    <w:rsid w:val="007A7346"/>
    <w:rsid w:val="007A7D51"/>
    <w:rsid w:val="007B0275"/>
    <w:rsid w:val="007B04E4"/>
    <w:rsid w:val="007B07DF"/>
    <w:rsid w:val="007B10ED"/>
    <w:rsid w:val="007B27E5"/>
    <w:rsid w:val="007B3692"/>
    <w:rsid w:val="007B4FD4"/>
    <w:rsid w:val="007B5474"/>
    <w:rsid w:val="007B559A"/>
    <w:rsid w:val="007B659C"/>
    <w:rsid w:val="007B6E5F"/>
    <w:rsid w:val="007B7077"/>
    <w:rsid w:val="007B77B4"/>
    <w:rsid w:val="007B7E27"/>
    <w:rsid w:val="007C017D"/>
    <w:rsid w:val="007C076D"/>
    <w:rsid w:val="007C31C7"/>
    <w:rsid w:val="007C4470"/>
    <w:rsid w:val="007C449F"/>
    <w:rsid w:val="007C4864"/>
    <w:rsid w:val="007C4873"/>
    <w:rsid w:val="007C4AC3"/>
    <w:rsid w:val="007C5204"/>
    <w:rsid w:val="007C704B"/>
    <w:rsid w:val="007C74FB"/>
    <w:rsid w:val="007D01B9"/>
    <w:rsid w:val="007D0618"/>
    <w:rsid w:val="007D0BB6"/>
    <w:rsid w:val="007D0E5F"/>
    <w:rsid w:val="007D139A"/>
    <w:rsid w:val="007D16B6"/>
    <w:rsid w:val="007D21DB"/>
    <w:rsid w:val="007D2F7E"/>
    <w:rsid w:val="007D31D7"/>
    <w:rsid w:val="007D4654"/>
    <w:rsid w:val="007D4C15"/>
    <w:rsid w:val="007D5CCF"/>
    <w:rsid w:val="007D634D"/>
    <w:rsid w:val="007D6417"/>
    <w:rsid w:val="007D70B3"/>
    <w:rsid w:val="007D715E"/>
    <w:rsid w:val="007D71DF"/>
    <w:rsid w:val="007D7293"/>
    <w:rsid w:val="007D75A1"/>
    <w:rsid w:val="007D7F71"/>
    <w:rsid w:val="007E0389"/>
    <w:rsid w:val="007E0FE8"/>
    <w:rsid w:val="007E17DF"/>
    <w:rsid w:val="007E2644"/>
    <w:rsid w:val="007E2CCC"/>
    <w:rsid w:val="007E3EEE"/>
    <w:rsid w:val="007E4DD0"/>
    <w:rsid w:val="007E5EC4"/>
    <w:rsid w:val="007E734A"/>
    <w:rsid w:val="007E73DD"/>
    <w:rsid w:val="007F1C21"/>
    <w:rsid w:val="007F20F2"/>
    <w:rsid w:val="007F2F9E"/>
    <w:rsid w:val="007F3E4C"/>
    <w:rsid w:val="007F403B"/>
    <w:rsid w:val="007F58FF"/>
    <w:rsid w:val="007F63E3"/>
    <w:rsid w:val="007F6911"/>
    <w:rsid w:val="007F722C"/>
    <w:rsid w:val="007F7EB1"/>
    <w:rsid w:val="00800358"/>
    <w:rsid w:val="00800C5B"/>
    <w:rsid w:val="008011D3"/>
    <w:rsid w:val="00801F08"/>
    <w:rsid w:val="00801F6F"/>
    <w:rsid w:val="00802DCF"/>
    <w:rsid w:val="008035C8"/>
    <w:rsid w:val="008036B0"/>
    <w:rsid w:val="008044DB"/>
    <w:rsid w:val="00804D7D"/>
    <w:rsid w:val="00806515"/>
    <w:rsid w:val="008076C4"/>
    <w:rsid w:val="00807949"/>
    <w:rsid w:val="008107C6"/>
    <w:rsid w:val="008117FA"/>
    <w:rsid w:val="008129BD"/>
    <w:rsid w:val="00812F1A"/>
    <w:rsid w:val="00813B05"/>
    <w:rsid w:val="00814F55"/>
    <w:rsid w:val="008152D3"/>
    <w:rsid w:val="00815F6A"/>
    <w:rsid w:val="00816235"/>
    <w:rsid w:val="00816760"/>
    <w:rsid w:val="00816813"/>
    <w:rsid w:val="00816DC4"/>
    <w:rsid w:val="0081782D"/>
    <w:rsid w:val="00820A3E"/>
    <w:rsid w:val="00821411"/>
    <w:rsid w:val="008230F2"/>
    <w:rsid w:val="0082492C"/>
    <w:rsid w:val="008249F4"/>
    <w:rsid w:val="008251D5"/>
    <w:rsid w:val="00825F32"/>
    <w:rsid w:val="00826C2A"/>
    <w:rsid w:val="00827270"/>
    <w:rsid w:val="00827477"/>
    <w:rsid w:val="0083082F"/>
    <w:rsid w:val="00831989"/>
    <w:rsid w:val="00831EC8"/>
    <w:rsid w:val="00832028"/>
    <w:rsid w:val="008321D9"/>
    <w:rsid w:val="008338E0"/>
    <w:rsid w:val="0083411D"/>
    <w:rsid w:val="00834276"/>
    <w:rsid w:val="00834703"/>
    <w:rsid w:val="008350D8"/>
    <w:rsid w:val="008362D5"/>
    <w:rsid w:val="00836B37"/>
    <w:rsid w:val="00836E34"/>
    <w:rsid w:val="00837BFC"/>
    <w:rsid w:val="00837F1E"/>
    <w:rsid w:val="00840082"/>
    <w:rsid w:val="00842ED3"/>
    <w:rsid w:val="0084340F"/>
    <w:rsid w:val="00843B24"/>
    <w:rsid w:val="00843B45"/>
    <w:rsid w:val="00846AD9"/>
    <w:rsid w:val="00846E31"/>
    <w:rsid w:val="00847CFD"/>
    <w:rsid w:val="00850AD9"/>
    <w:rsid w:val="00850B53"/>
    <w:rsid w:val="0085111C"/>
    <w:rsid w:val="00851580"/>
    <w:rsid w:val="00851EFD"/>
    <w:rsid w:val="00851F27"/>
    <w:rsid w:val="00852C82"/>
    <w:rsid w:val="008549CF"/>
    <w:rsid w:val="008550C5"/>
    <w:rsid w:val="00855391"/>
    <w:rsid w:val="00855934"/>
    <w:rsid w:val="008559AD"/>
    <w:rsid w:val="00856302"/>
    <w:rsid w:val="00856AF9"/>
    <w:rsid w:val="00857444"/>
    <w:rsid w:val="00857E16"/>
    <w:rsid w:val="00860D90"/>
    <w:rsid w:val="00860FAD"/>
    <w:rsid w:val="00861C5B"/>
    <w:rsid w:val="00861F56"/>
    <w:rsid w:val="008621AA"/>
    <w:rsid w:val="0086262D"/>
    <w:rsid w:val="0086374D"/>
    <w:rsid w:val="00863FF1"/>
    <w:rsid w:val="00864AAA"/>
    <w:rsid w:val="00864BD9"/>
    <w:rsid w:val="00866837"/>
    <w:rsid w:val="00867219"/>
    <w:rsid w:val="00867C13"/>
    <w:rsid w:val="008707E7"/>
    <w:rsid w:val="00871690"/>
    <w:rsid w:val="00871C10"/>
    <w:rsid w:val="0087229A"/>
    <w:rsid w:val="00875139"/>
    <w:rsid w:val="00875711"/>
    <w:rsid w:val="008765CF"/>
    <w:rsid w:val="00876CB4"/>
    <w:rsid w:val="008802CE"/>
    <w:rsid w:val="00880623"/>
    <w:rsid w:val="0088083F"/>
    <w:rsid w:val="00880FFC"/>
    <w:rsid w:val="00881B49"/>
    <w:rsid w:val="0088215D"/>
    <w:rsid w:val="00882335"/>
    <w:rsid w:val="00883DF1"/>
    <w:rsid w:val="00883E7F"/>
    <w:rsid w:val="008841CF"/>
    <w:rsid w:val="00885040"/>
    <w:rsid w:val="0088575F"/>
    <w:rsid w:val="00886798"/>
    <w:rsid w:val="00886AB9"/>
    <w:rsid w:val="00886E6A"/>
    <w:rsid w:val="00886FA7"/>
    <w:rsid w:val="0088787D"/>
    <w:rsid w:val="00887FD1"/>
    <w:rsid w:val="008903DC"/>
    <w:rsid w:val="00891D86"/>
    <w:rsid w:val="00892D57"/>
    <w:rsid w:val="00893DEC"/>
    <w:rsid w:val="00893E28"/>
    <w:rsid w:val="00894223"/>
    <w:rsid w:val="00895D26"/>
    <w:rsid w:val="00895E34"/>
    <w:rsid w:val="0089686D"/>
    <w:rsid w:val="008968DE"/>
    <w:rsid w:val="00896C00"/>
    <w:rsid w:val="008978ED"/>
    <w:rsid w:val="00897914"/>
    <w:rsid w:val="00897A18"/>
    <w:rsid w:val="008A00D3"/>
    <w:rsid w:val="008A0601"/>
    <w:rsid w:val="008A170A"/>
    <w:rsid w:val="008A34AE"/>
    <w:rsid w:val="008A3C95"/>
    <w:rsid w:val="008A4C99"/>
    <w:rsid w:val="008A50C5"/>
    <w:rsid w:val="008A53F2"/>
    <w:rsid w:val="008A69D0"/>
    <w:rsid w:val="008A6E2F"/>
    <w:rsid w:val="008A7847"/>
    <w:rsid w:val="008A798C"/>
    <w:rsid w:val="008B1546"/>
    <w:rsid w:val="008B1E27"/>
    <w:rsid w:val="008B39D6"/>
    <w:rsid w:val="008B422E"/>
    <w:rsid w:val="008B7FED"/>
    <w:rsid w:val="008C03C3"/>
    <w:rsid w:val="008C0BB5"/>
    <w:rsid w:val="008C212E"/>
    <w:rsid w:val="008C2FA2"/>
    <w:rsid w:val="008C3CF6"/>
    <w:rsid w:val="008C48A0"/>
    <w:rsid w:val="008C4CEA"/>
    <w:rsid w:val="008C512C"/>
    <w:rsid w:val="008C554A"/>
    <w:rsid w:val="008C7128"/>
    <w:rsid w:val="008C7C2E"/>
    <w:rsid w:val="008D001A"/>
    <w:rsid w:val="008D02CC"/>
    <w:rsid w:val="008D131A"/>
    <w:rsid w:val="008D1363"/>
    <w:rsid w:val="008D13C6"/>
    <w:rsid w:val="008D1649"/>
    <w:rsid w:val="008D1CC1"/>
    <w:rsid w:val="008D2314"/>
    <w:rsid w:val="008D274E"/>
    <w:rsid w:val="008D2E40"/>
    <w:rsid w:val="008D2F5F"/>
    <w:rsid w:val="008D303E"/>
    <w:rsid w:val="008D389D"/>
    <w:rsid w:val="008D5305"/>
    <w:rsid w:val="008D53FF"/>
    <w:rsid w:val="008D592E"/>
    <w:rsid w:val="008D675D"/>
    <w:rsid w:val="008D6CC8"/>
    <w:rsid w:val="008D6D8F"/>
    <w:rsid w:val="008E0DD5"/>
    <w:rsid w:val="008E1EDF"/>
    <w:rsid w:val="008E2777"/>
    <w:rsid w:val="008E292F"/>
    <w:rsid w:val="008E2BD7"/>
    <w:rsid w:val="008E3194"/>
    <w:rsid w:val="008E3565"/>
    <w:rsid w:val="008E379C"/>
    <w:rsid w:val="008E396B"/>
    <w:rsid w:val="008E4493"/>
    <w:rsid w:val="008E4C93"/>
    <w:rsid w:val="008E5057"/>
    <w:rsid w:val="008E579D"/>
    <w:rsid w:val="008E584F"/>
    <w:rsid w:val="008E7305"/>
    <w:rsid w:val="008F0987"/>
    <w:rsid w:val="008F0F3B"/>
    <w:rsid w:val="008F137B"/>
    <w:rsid w:val="008F2B37"/>
    <w:rsid w:val="008F2FF6"/>
    <w:rsid w:val="008F3193"/>
    <w:rsid w:val="008F3534"/>
    <w:rsid w:val="008F630F"/>
    <w:rsid w:val="008F648A"/>
    <w:rsid w:val="008F7A1B"/>
    <w:rsid w:val="00900E88"/>
    <w:rsid w:val="00900F08"/>
    <w:rsid w:val="00902DBB"/>
    <w:rsid w:val="00903036"/>
    <w:rsid w:val="00903261"/>
    <w:rsid w:val="00903B6F"/>
    <w:rsid w:val="00903D8A"/>
    <w:rsid w:val="009044CC"/>
    <w:rsid w:val="00905B5E"/>
    <w:rsid w:val="00906682"/>
    <w:rsid w:val="00906A0A"/>
    <w:rsid w:val="0090757A"/>
    <w:rsid w:val="00911538"/>
    <w:rsid w:val="00912B76"/>
    <w:rsid w:val="00912CB5"/>
    <w:rsid w:val="0091310E"/>
    <w:rsid w:val="009137E7"/>
    <w:rsid w:val="009141C6"/>
    <w:rsid w:val="009145FE"/>
    <w:rsid w:val="00915BCD"/>
    <w:rsid w:val="00915FE7"/>
    <w:rsid w:val="009165E3"/>
    <w:rsid w:val="0091677B"/>
    <w:rsid w:val="00916843"/>
    <w:rsid w:val="00916CF8"/>
    <w:rsid w:val="009204B1"/>
    <w:rsid w:val="00920DC3"/>
    <w:rsid w:val="00921D47"/>
    <w:rsid w:val="00922F26"/>
    <w:rsid w:val="0092337F"/>
    <w:rsid w:val="009245B8"/>
    <w:rsid w:val="009258A9"/>
    <w:rsid w:val="00926CB8"/>
    <w:rsid w:val="00927D56"/>
    <w:rsid w:val="009312B9"/>
    <w:rsid w:val="00931E3D"/>
    <w:rsid w:val="00931F9E"/>
    <w:rsid w:val="00933363"/>
    <w:rsid w:val="009336FD"/>
    <w:rsid w:val="00933EEB"/>
    <w:rsid w:val="00934969"/>
    <w:rsid w:val="009349CC"/>
    <w:rsid w:val="00934EF4"/>
    <w:rsid w:val="00935361"/>
    <w:rsid w:val="009353EE"/>
    <w:rsid w:val="00935CB1"/>
    <w:rsid w:val="00935F3D"/>
    <w:rsid w:val="00936C22"/>
    <w:rsid w:val="009371A5"/>
    <w:rsid w:val="0093768F"/>
    <w:rsid w:val="00937755"/>
    <w:rsid w:val="00937F95"/>
    <w:rsid w:val="0094085B"/>
    <w:rsid w:val="00940D45"/>
    <w:rsid w:val="00942E78"/>
    <w:rsid w:val="00943121"/>
    <w:rsid w:val="00944393"/>
    <w:rsid w:val="00944589"/>
    <w:rsid w:val="0094474E"/>
    <w:rsid w:val="00944B21"/>
    <w:rsid w:val="00945E66"/>
    <w:rsid w:val="009465C7"/>
    <w:rsid w:val="00946698"/>
    <w:rsid w:val="009469EF"/>
    <w:rsid w:val="009471D1"/>
    <w:rsid w:val="0094788D"/>
    <w:rsid w:val="009479D2"/>
    <w:rsid w:val="009501A0"/>
    <w:rsid w:val="00950303"/>
    <w:rsid w:val="00950692"/>
    <w:rsid w:val="009507E8"/>
    <w:rsid w:val="00950B53"/>
    <w:rsid w:val="00951E17"/>
    <w:rsid w:val="00951E29"/>
    <w:rsid w:val="00952819"/>
    <w:rsid w:val="00952AE2"/>
    <w:rsid w:val="00952B6C"/>
    <w:rsid w:val="00952CE8"/>
    <w:rsid w:val="00955B00"/>
    <w:rsid w:val="00956BF9"/>
    <w:rsid w:val="0095740F"/>
    <w:rsid w:val="0095797F"/>
    <w:rsid w:val="00957D96"/>
    <w:rsid w:val="00960164"/>
    <w:rsid w:val="009604EC"/>
    <w:rsid w:val="00961142"/>
    <w:rsid w:val="009619D9"/>
    <w:rsid w:val="00961B41"/>
    <w:rsid w:val="00962CC8"/>
    <w:rsid w:val="00963016"/>
    <w:rsid w:val="0096347E"/>
    <w:rsid w:val="00963BF3"/>
    <w:rsid w:val="00963CC3"/>
    <w:rsid w:val="00964B71"/>
    <w:rsid w:val="0096693D"/>
    <w:rsid w:val="00966F0C"/>
    <w:rsid w:val="009706A9"/>
    <w:rsid w:val="009709CE"/>
    <w:rsid w:val="0097304C"/>
    <w:rsid w:val="00973E87"/>
    <w:rsid w:val="0097451C"/>
    <w:rsid w:val="0097488E"/>
    <w:rsid w:val="009761B8"/>
    <w:rsid w:val="0097634C"/>
    <w:rsid w:val="00976D3A"/>
    <w:rsid w:val="0097722C"/>
    <w:rsid w:val="009773BF"/>
    <w:rsid w:val="009773CA"/>
    <w:rsid w:val="0097760B"/>
    <w:rsid w:val="0098061C"/>
    <w:rsid w:val="00980E1B"/>
    <w:rsid w:val="0098229C"/>
    <w:rsid w:val="009826EA"/>
    <w:rsid w:val="00982CFE"/>
    <w:rsid w:val="00982F65"/>
    <w:rsid w:val="00982FED"/>
    <w:rsid w:val="009849FE"/>
    <w:rsid w:val="009856AB"/>
    <w:rsid w:val="00986869"/>
    <w:rsid w:val="009872C1"/>
    <w:rsid w:val="0098760E"/>
    <w:rsid w:val="00990F88"/>
    <w:rsid w:val="0099102A"/>
    <w:rsid w:val="00991B8E"/>
    <w:rsid w:val="009925F4"/>
    <w:rsid w:val="00992930"/>
    <w:rsid w:val="00993C7E"/>
    <w:rsid w:val="009954BA"/>
    <w:rsid w:val="00995785"/>
    <w:rsid w:val="00996408"/>
    <w:rsid w:val="00996847"/>
    <w:rsid w:val="009A063A"/>
    <w:rsid w:val="009A0911"/>
    <w:rsid w:val="009A1043"/>
    <w:rsid w:val="009A3364"/>
    <w:rsid w:val="009A37CB"/>
    <w:rsid w:val="009A41E0"/>
    <w:rsid w:val="009A514D"/>
    <w:rsid w:val="009A532E"/>
    <w:rsid w:val="009A5F27"/>
    <w:rsid w:val="009B01AF"/>
    <w:rsid w:val="009B01B5"/>
    <w:rsid w:val="009B0E4F"/>
    <w:rsid w:val="009B156C"/>
    <w:rsid w:val="009B1A7D"/>
    <w:rsid w:val="009B212B"/>
    <w:rsid w:val="009B2690"/>
    <w:rsid w:val="009B4CBE"/>
    <w:rsid w:val="009B5BDD"/>
    <w:rsid w:val="009B5DE3"/>
    <w:rsid w:val="009B5FFB"/>
    <w:rsid w:val="009B6099"/>
    <w:rsid w:val="009B76E8"/>
    <w:rsid w:val="009B7FC7"/>
    <w:rsid w:val="009C0531"/>
    <w:rsid w:val="009C0DBA"/>
    <w:rsid w:val="009C0E49"/>
    <w:rsid w:val="009C0F66"/>
    <w:rsid w:val="009C0FBB"/>
    <w:rsid w:val="009C1E71"/>
    <w:rsid w:val="009C20D6"/>
    <w:rsid w:val="009C2144"/>
    <w:rsid w:val="009C237E"/>
    <w:rsid w:val="009C27E6"/>
    <w:rsid w:val="009C317F"/>
    <w:rsid w:val="009C3318"/>
    <w:rsid w:val="009C4AB2"/>
    <w:rsid w:val="009C4E84"/>
    <w:rsid w:val="009C50C0"/>
    <w:rsid w:val="009C555E"/>
    <w:rsid w:val="009C5591"/>
    <w:rsid w:val="009C56E2"/>
    <w:rsid w:val="009C66AB"/>
    <w:rsid w:val="009C7745"/>
    <w:rsid w:val="009C79A8"/>
    <w:rsid w:val="009C7DF6"/>
    <w:rsid w:val="009C7F54"/>
    <w:rsid w:val="009D07A8"/>
    <w:rsid w:val="009D1152"/>
    <w:rsid w:val="009D126A"/>
    <w:rsid w:val="009D1FBF"/>
    <w:rsid w:val="009D2D5C"/>
    <w:rsid w:val="009D3285"/>
    <w:rsid w:val="009D3468"/>
    <w:rsid w:val="009D471F"/>
    <w:rsid w:val="009D47F8"/>
    <w:rsid w:val="009D4B99"/>
    <w:rsid w:val="009D5553"/>
    <w:rsid w:val="009D5A0D"/>
    <w:rsid w:val="009D5F43"/>
    <w:rsid w:val="009D6BA8"/>
    <w:rsid w:val="009D7C66"/>
    <w:rsid w:val="009E05D5"/>
    <w:rsid w:val="009E0AD3"/>
    <w:rsid w:val="009E0E85"/>
    <w:rsid w:val="009E1433"/>
    <w:rsid w:val="009E174B"/>
    <w:rsid w:val="009E1B99"/>
    <w:rsid w:val="009E2189"/>
    <w:rsid w:val="009E24F6"/>
    <w:rsid w:val="009E4B18"/>
    <w:rsid w:val="009E4F47"/>
    <w:rsid w:val="009E558E"/>
    <w:rsid w:val="009E62E8"/>
    <w:rsid w:val="009E6B5B"/>
    <w:rsid w:val="009E7403"/>
    <w:rsid w:val="009E774E"/>
    <w:rsid w:val="009E7D8A"/>
    <w:rsid w:val="009E7DF8"/>
    <w:rsid w:val="009F01AD"/>
    <w:rsid w:val="009F07BD"/>
    <w:rsid w:val="009F11D4"/>
    <w:rsid w:val="009F13D8"/>
    <w:rsid w:val="009F1BAD"/>
    <w:rsid w:val="009F1BF6"/>
    <w:rsid w:val="009F40DB"/>
    <w:rsid w:val="009F502A"/>
    <w:rsid w:val="009F56A5"/>
    <w:rsid w:val="009F63B2"/>
    <w:rsid w:val="009F6517"/>
    <w:rsid w:val="009F6671"/>
    <w:rsid w:val="009F668C"/>
    <w:rsid w:val="009F6C84"/>
    <w:rsid w:val="009F77CA"/>
    <w:rsid w:val="00A00CA6"/>
    <w:rsid w:val="00A010C7"/>
    <w:rsid w:val="00A015AB"/>
    <w:rsid w:val="00A029D5"/>
    <w:rsid w:val="00A02C44"/>
    <w:rsid w:val="00A03192"/>
    <w:rsid w:val="00A03868"/>
    <w:rsid w:val="00A03BC5"/>
    <w:rsid w:val="00A047FF"/>
    <w:rsid w:val="00A0575A"/>
    <w:rsid w:val="00A05A2D"/>
    <w:rsid w:val="00A06335"/>
    <w:rsid w:val="00A10159"/>
    <w:rsid w:val="00A102E7"/>
    <w:rsid w:val="00A11945"/>
    <w:rsid w:val="00A11D1A"/>
    <w:rsid w:val="00A125B9"/>
    <w:rsid w:val="00A12A58"/>
    <w:rsid w:val="00A13916"/>
    <w:rsid w:val="00A13B7F"/>
    <w:rsid w:val="00A1506C"/>
    <w:rsid w:val="00A16509"/>
    <w:rsid w:val="00A2071B"/>
    <w:rsid w:val="00A210C3"/>
    <w:rsid w:val="00A21A54"/>
    <w:rsid w:val="00A22324"/>
    <w:rsid w:val="00A23294"/>
    <w:rsid w:val="00A233E3"/>
    <w:rsid w:val="00A24BFF"/>
    <w:rsid w:val="00A25A9C"/>
    <w:rsid w:val="00A26656"/>
    <w:rsid w:val="00A27848"/>
    <w:rsid w:val="00A32118"/>
    <w:rsid w:val="00A32698"/>
    <w:rsid w:val="00A32871"/>
    <w:rsid w:val="00A329B7"/>
    <w:rsid w:val="00A32C52"/>
    <w:rsid w:val="00A32D7E"/>
    <w:rsid w:val="00A330AA"/>
    <w:rsid w:val="00A330B5"/>
    <w:rsid w:val="00A34456"/>
    <w:rsid w:val="00A368B1"/>
    <w:rsid w:val="00A369FB"/>
    <w:rsid w:val="00A36A50"/>
    <w:rsid w:val="00A36E3F"/>
    <w:rsid w:val="00A374D5"/>
    <w:rsid w:val="00A37970"/>
    <w:rsid w:val="00A37D4B"/>
    <w:rsid w:val="00A403AC"/>
    <w:rsid w:val="00A41742"/>
    <w:rsid w:val="00A41F24"/>
    <w:rsid w:val="00A42902"/>
    <w:rsid w:val="00A42FFD"/>
    <w:rsid w:val="00A433B7"/>
    <w:rsid w:val="00A440E2"/>
    <w:rsid w:val="00A445F9"/>
    <w:rsid w:val="00A44F75"/>
    <w:rsid w:val="00A4506A"/>
    <w:rsid w:val="00A45D6F"/>
    <w:rsid w:val="00A466B5"/>
    <w:rsid w:val="00A473B6"/>
    <w:rsid w:val="00A475C9"/>
    <w:rsid w:val="00A479E8"/>
    <w:rsid w:val="00A505D5"/>
    <w:rsid w:val="00A52D5F"/>
    <w:rsid w:val="00A53E17"/>
    <w:rsid w:val="00A54AE6"/>
    <w:rsid w:val="00A55397"/>
    <w:rsid w:val="00A576B9"/>
    <w:rsid w:val="00A5781E"/>
    <w:rsid w:val="00A607A9"/>
    <w:rsid w:val="00A60FD5"/>
    <w:rsid w:val="00A610BE"/>
    <w:rsid w:val="00A6197C"/>
    <w:rsid w:val="00A61FED"/>
    <w:rsid w:val="00A648AE"/>
    <w:rsid w:val="00A64912"/>
    <w:rsid w:val="00A65CD8"/>
    <w:rsid w:val="00A6619B"/>
    <w:rsid w:val="00A664A6"/>
    <w:rsid w:val="00A66FD2"/>
    <w:rsid w:val="00A678C9"/>
    <w:rsid w:val="00A67B3E"/>
    <w:rsid w:val="00A67E4A"/>
    <w:rsid w:val="00A70F2F"/>
    <w:rsid w:val="00A723BE"/>
    <w:rsid w:val="00A72580"/>
    <w:rsid w:val="00A726C0"/>
    <w:rsid w:val="00A727A6"/>
    <w:rsid w:val="00A7303E"/>
    <w:rsid w:val="00A73AD3"/>
    <w:rsid w:val="00A73B52"/>
    <w:rsid w:val="00A73C73"/>
    <w:rsid w:val="00A74696"/>
    <w:rsid w:val="00A74D1C"/>
    <w:rsid w:val="00A754BC"/>
    <w:rsid w:val="00A75C3F"/>
    <w:rsid w:val="00A7637F"/>
    <w:rsid w:val="00A76F4F"/>
    <w:rsid w:val="00A77004"/>
    <w:rsid w:val="00A778AF"/>
    <w:rsid w:val="00A77C83"/>
    <w:rsid w:val="00A80226"/>
    <w:rsid w:val="00A806FB"/>
    <w:rsid w:val="00A81997"/>
    <w:rsid w:val="00A81F27"/>
    <w:rsid w:val="00A820DA"/>
    <w:rsid w:val="00A830EE"/>
    <w:rsid w:val="00A84741"/>
    <w:rsid w:val="00A8496E"/>
    <w:rsid w:val="00A84D25"/>
    <w:rsid w:val="00A85098"/>
    <w:rsid w:val="00A85D81"/>
    <w:rsid w:val="00A8601F"/>
    <w:rsid w:val="00A86AD7"/>
    <w:rsid w:val="00A86E81"/>
    <w:rsid w:val="00A8739E"/>
    <w:rsid w:val="00A87969"/>
    <w:rsid w:val="00A87BCD"/>
    <w:rsid w:val="00A90CB6"/>
    <w:rsid w:val="00A92A4C"/>
    <w:rsid w:val="00A92AC6"/>
    <w:rsid w:val="00A93332"/>
    <w:rsid w:val="00A93E6D"/>
    <w:rsid w:val="00A94B59"/>
    <w:rsid w:val="00A954DC"/>
    <w:rsid w:val="00A95FCB"/>
    <w:rsid w:val="00A9635C"/>
    <w:rsid w:val="00A967E3"/>
    <w:rsid w:val="00A96985"/>
    <w:rsid w:val="00A96AA7"/>
    <w:rsid w:val="00A9744D"/>
    <w:rsid w:val="00A974D0"/>
    <w:rsid w:val="00A975E6"/>
    <w:rsid w:val="00A97B70"/>
    <w:rsid w:val="00AA0318"/>
    <w:rsid w:val="00AA1584"/>
    <w:rsid w:val="00AA21D9"/>
    <w:rsid w:val="00AA22F8"/>
    <w:rsid w:val="00AA3400"/>
    <w:rsid w:val="00AA44B5"/>
    <w:rsid w:val="00AA4AFB"/>
    <w:rsid w:val="00AA4DD3"/>
    <w:rsid w:val="00AA5053"/>
    <w:rsid w:val="00AA535F"/>
    <w:rsid w:val="00AA61A9"/>
    <w:rsid w:val="00AA6203"/>
    <w:rsid w:val="00AA6DF6"/>
    <w:rsid w:val="00AA7992"/>
    <w:rsid w:val="00AA7A3C"/>
    <w:rsid w:val="00AA7D8B"/>
    <w:rsid w:val="00AB004C"/>
    <w:rsid w:val="00AB011C"/>
    <w:rsid w:val="00AB12E5"/>
    <w:rsid w:val="00AB1372"/>
    <w:rsid w:val="00AB189D"/>
    <w:rsid w:val="00AB1C8A"/>
    <w:rsid w:val="00AB2329"/>
    <w:rsid w:val="00AB24F3"/>
    <w:rsid w:val="00AB2DB7"/>
    <w:rsid w:val="00AB3396"/>
    <w:rsid w:val="00AB3FC2"/>
    <w:rsid w:val="00AB503D"/>
    <w:rsid w:val="00AB52B4"/>
    <w:rsid w:val="00AB5A49"/>
    <w:rsid w:val="00AB627F"/>
    <w:rsid w:val="00AB67E1"/>
    <w:rsid w:val="00AB71C7"/>
    <w:rsid w:val="00AB7478"/>
    <w:rsid w:val="00AC0E1F"/>
    <w:rsid w:val="00AC0FC2"/>
    <w:rsid w:val="00AC1D58"/>
    <w:rsid w:val="00AC30A7"/>
    <w:rsid w:val="00AC42D1"/>
    <w:rsid w:val="00AC4794"/>
    <w:rsid w:val="00AC5691"/>
    <w:rsid w:val="00AC580D"/>
    <w:rsid w:val="00AC6461"/>
    <w:rsid w:val="00AC7623"/>
    <w:rsid w:val="00AC7739"/>
    <w:rsid w:val="00AC7B30"/>
    <w:rsid w:val="00AD0599"/>
    <w:rsid w:val="00AD0617"/>
    <w:rsid w:val="00AD16AD"/>
    <w:rsid w:val="00AD2B0B"/>
    <w:rsid w:val="00AD2D38"/>
    <w:rsid w:val="00AD2FBC"/>
    <w:rsid w:val="00AD31ED"/>
    <w:rsid w:val="00AD58A7"/>
    <w:rsid w:val="00AD61BE"/>
    <w:rsid w:val="00AD61EC"/>
    <w:rsid w:val="00AD6400"/>
    <w:rsid w:val="00AD6891"/>
    <w:rsid w:val="00AD6904"/>
    <w:rsid w:val="00AD7400"/>
    <w:rsid w:val="00AD7AAC"/>
    <w:rsid w:val="00AE0712"/>
    <w:rsid w:val="00AE0722"/>
    <w:rsid w:val="00AE0D76"/>
    <w:rsid w:val="00AE0F8F"/>
    <w:rsid w:val="00AE17A1"/>
    <w:rsid w:val="00AE1934"/>
    <w:rsid w:val="00AE30E4"/>
    <w:rsid w:val="00AE3586"/>
    <w:rsid w:val="00AE393A"/>
    <w:rsid w:val="00AE4008"/>
    <w:rsid w:val="00AE405D"/>
    <w:rsid w:val="00AE6865"/>
    <w:rsid w:val="00AE695B"/>
    <w:rsid w:val="00AF0699"/>
    <w:rsid w:val="00AF0FD3"/>
    <w:rsid w:val="00AF1475"/>
    <w:rsid w:val="00AF20DA"/>
    <w:rsid w:val="00AF2EA8"/>
    <w:rsid w:val="00AF3955"/>
    <w:rsid w:val="00AF39E2"/>
    <w:rsid w:val="00AF3A09"/>
    <w:rsid w:val="00AF459F"/>
    <w:rsid w:val="00AF4791"/>
    <w:rsid w:val="00AF6591"/>
    <w:rsid w:val="00AF6D9F"/>
    <w:rsid w:val="00AF7B2D"/>
    <w:rsid w:val="00AF7E13"/>
    <w:rsid w:val="00B002BE"/>
    <w:rsid w:val="00B0094E"/>
    <w:rsid w:val="00B00CF9"/>
    <w:rsid w:val="00B00E99"/>
    <w:rsid w:val="00B019A4"/>
    <w:rsid w:val="00B01D9F"/>
    <w:rsid w:val="00B025EB"/>
    <w:rsid w:val="00B025FD"/>
    <w:rsid w:val="00B0281A"/>
    <w:rsid w:val="00B02F3A"/>
    <w:rsid w:val="00B04C18"/>
    <w:rsid w:val="00B0518A"/>
    <w:rsid w:val="00B06824"/>
    <w:rsid w:val="00B068E7"/>
    <w:rsid w:val="00B0780F"/>
    <w:rsid w:val="00B07FC3"/>
    <w:rsid w:val="00B1084B"/>
    <w:rsid w:val="00B1136A"/>
    <w:rsid w:val="00B11FD1"/>
    <w:rsid w:val="00B12068"/>
    <w:rsid w:val="00B12CCC"/>
    <w:rsid w:val="00B13EF6"/>
    <w:rsid w:val="00B1426A"/>
    <w:rsid w:val="00B147B6"/>
    <w:rsid w:val="00B14B22"/>
    <w:rsid w:val="00B14C29"/>
    <w:rsid w:val="00B15E05"/>
    <w:rsid w:val="00B162A4"/>
    <w:rsid w:val="00B164D2"/>
    <w:rsid w:val="00B16A49"/>
    <w:rsid w:val="00B16D8C"/>
    <w:rsid w:val="00B17025"/>
    <w:rsid w:val="00B20406"/>
    <w:rsid w:val="00B20564"/>
    <w:rsid w:val="00B210BE"/>
    <w:rsid w:val="00B22B4E"/>
    <w:rsid w:val="00B230D6"/>
    <w:rsid w:val="00B23C27"/>
    <w:rsid w:val="00B24392"/>
    <w:rsid w:val="00B24AFA"/>
    <w:rsid w:val="00B24ECA"/>
    <w:rsid w:val="00B25925"/>
    <w:rsid w:val="00B2611B"/>
    <w:rsid w:val="00B268FA"/>
    <w:rsid w:val="00B274DA"/>
    <w:rsid w:val="00B305E3"/>
    <w:rsid w:val="00B31498"/>
    <w:rsid w:val="00B326B0"/>
    <w:rsid w:val="00B32B18"/>
    <w:rsid w:val="00B32CBD"/>
    <w:rsid w:val="00B32F9B"/>
    <w:rsid w:val="00B33DEE"/>
    <w:rsid w:val="00B34ABC"/>
    <w:rsid w:val="00B3510B"/>
    <w:rsid w:val="00B35318"/>
    <w:rsid w:val="00B36610"/>
    <w:rsid w:val="00B4043A"/>
    <w:rsid w:val="00B41004"/>
    <w:rsid w:val="00B411BA"/>
    <w:rsid w:val="00B422B8"/>
    <w:rsid w:val="00B424DE"/>
    <w:rsid w:val="00B42B35"/>
    <w:rsid w:val="00B43734"/>
    <w:rsid w:val="00B43856"/>
    <w:rsid w:val="00B44CBE"/>
    <w:rsid w:val="00B44FE5"/>
    <w:rsid w:val="00B451F7"/>
    <w:rsid w:val="00B45A5C"/>
    <w:rsid w:val="00B45A8B"/>
    <w:rsid w:val="00B45C75"/>
    <w:rsid w:val="00B463EA"/>
    <w:rsid w:val="00B46C89"/>
    <w:rsid w:val="00B4797B"/>
    <w:rsid w:val="00B50235"/>
    <w:rsid w:val="00B50416"/>
    <w:rsid w:val="00B50BFA"/>
    <w:rsid w:val="00B51AD4"/>
    <w:rsid w:val="00B5261C"/>
    <w:rsid w:val="00B5338B"/>
    <w:rsid w:val="00B542A9"/>
    <w:rsid w:val="00B56166"/>
    <w:rsid w:val="00B569CB"/>
    <w:rsid w:val="00B56C41"/>
    <w:rsid w:val="00B57D24"/>
    <w:rsid w:val="00B57F6E"/>
    <w:rsid w:val="00B60476"/>
    <w:rsid w:val="00B611DB"/>
    <w:rsid w:val="00B61CF1"/>
    <w:rsid w:val="00B61D31"/>
    <w:rsid w:val="00B61E13"/>
    <w:rsid w:val="00B6569A"/>
    <w:rsid w:val="00B65AD3"/>
    <w:rsid w:val="00B65B27"/>
    <w:rsid w:val="00B65FAF"/>
    <w:rsid w:val="00B676E7"/>
    <w:rsid w:val="00B70916"/>
    <w:rsid w:val="00B7287F"/>
    <w:rsid w:val="00B72A3F"/>
    <w:rsid w:val="00B72AC0"/>
    <w:rsid w:val="00B72D05"/>
    <w:rsid w:val="00B73D79"/>
    <w:rsid w:val="00B75734"/>
    <w:rsid w:val="00B757C0"/>
    <w:rsid w:val="00B7585B"/>
    <w:rsid w:val="00B75AEB"/>
    <w:rsid w:val="00B778F4"/>
    <w:rsid w:val="00B8012D"/>
    <w:rsid w:val="00B80240"/>
    <w:rsid w:val="00B81F71"/>
    <w:rsid w:val="00B82116"/>
    <w:rsid w:val="00B822AE"/>
    <w:rsid w:val="00B8271B"/>
    <w:rsid w:val="00B835C4"/>
    <w:rsid w:val="00B838AA"/>
    <w:rsid w:val="00B84A59"/>
    <w:rsid w:val="00B84FF1"/>
    <w:rsid w:val="00B857D2"/>
    <w:rsid w:val="00B85F5D"/>
    <w:rsid w:val="00B862C3"/>
    <w:rsid w:val="00B86540"/>
    <w:rsid w:val="00B86650"/>
    <w:rsid w:val="00B87308"/>
    <w:rsid w:val="00B90232"/>
    <w:rsid w:val="00B9244E"/>
    <w:rsid w:val="00B937E0"/>
    <w:rsid w:val="00B94910"/>
    <w:rsid w:val="00B94DCA"/>
    <w:rsid w:val="00B9546A"/>
    <w:rsid w:val="00B95943"/>
    <w:rsid w:val="00B95DF9"/>
    <w:rsid w:val="00B95E17"/>
    <w:rsid w:val="00B960F2"/>
    <w:rsid w:val="00B9759F"/>
    <w:rsid w:val="00B97EC6"/>
    <w:rsid w:val="00B97FA5"/>
    <w:rsid w:val="00BA014C"/>
    <w:rsid w:val="00BA1ED5"/>
    <w:rsid w:val="00BA293C"/>
    <w:rsid w:val="00BA2A62"/>
    <w:rsid w:val="00BA3311"/>
    <w:rsid w:val="00BA35F9"/>
    <w:rsid w:val="00BA3864"/>
    <w:rsid w:val="00BA4D4E"/>
    <w:rsid w:val="00BA50B3"/>
    <w:rsid w:val="00BA50CC"/>
    <w:rsid w:val="00BA64C3"/>
    <w:rsid w:val="00BA671A"/>
    <w:rsid w:val="00BA67F0"/>
    <w:rsid w:val="00BA6A99"/>
    <w:rsid w:val="00BB061D"/>
    <w:rsid w:val="00BB0706"/>
    <w:rsid w:val="00BB1C95"/>
    <w:rsid w:val="00BB1DAE"/>
    <w:rsid w:val="00BB1E25"/>
    <w:rsid w:val="00BB1F1A"/>
    <w:rsid w:val="00BB2205"/>
    <w:rsid w:val="00BB2831"/>
    <w:rsid w:val="00BB3A7A"/>
    <w:rsid w:val="00BB3D66"/>
    <w:rsid w:val="00BB3E3B"/>
    <w:rsid w:val="00BB41B9"/>
    <w:rsid w:val="00BB45B6"/>
    <w:rsid w:val="00BB5DDE"/>
    <w:rsid w:val="00BB5EA4"/>
    <w:rsid w:val="00BB66A2"/>
    <w:rsid w:val="00BB6A73"/>
    <w:rsid w:val="00BB7300"/>
    <w:rsid w:val="00BC160E"/>
    <w:rsid w:val="00BC16D1"/>
    <w:rsid w:val="00BC1E9C"/>
    <w:rsid w:val="00BC31A0"/>
    <w:rsid w:val="00BC352B"/>
    <w:rsid w:val="00BC3D81"/>
    <w:rsid w:val="00BC4509"/>
    <w:rsid w:val="00BC5289"/>
    <w:rsid w:val="00BC5869"/>
    <w:rsid w:val="00BC62CA"/>
    <w:rsid w:val="00BD08BF"/>
    <w:rsid w:val="00BD0B54"/>
    <w:rsid w:val="00BD24EC"/>
    <w:rsid w:val="00BD3257"/>
    <w:rsid w:val="00BD3E1A"/>
    <w:rsid w:val="00BD40D4"/>
    <w:rsid w:val="00BD4173"/>
    <w:rsid w:val="00BD4BAA"/>
    <w:rsid w:val="00BD4CCB"/>
    <w:rsid w:val="00BD622F"/>
    <w:rsid w:val="00BD632B"/>
    <w:rsid w:val="00BE228B"/>
    <w:rsid w:val="00BE2E0D"/>
    <w:rsid w:val="00BE30B5"/>
    <w:rsid w:val="00BE3F42"/>
    <w:rsid w:val="00BE4E75"/>
    <w:rsid w:val="00BE5B5B"/>
    <w:rsid w:val="00BE5E2D"/>
    <w:rsid w:val="00BE6570"/>
    <w:rsid w:val="00BE6FB3"/>
    <w:rsid w:val="00BE7065"/>
    <w:rsid w:val="00BE70BB"/>
    <w:rsid w:val="00BE73AB"/>
    <w:rsid w:val="00BE7A80"/>
    <w:rsid w:val="00BF112C"/>
    <w:rsid w:val="00BF11E7"/>
    <w:rsid w:val="00BF13D8"/>
    <w:rsid w:val="00BF143D"/>
    <w:rsid w:val="00BF1691"/>
    <w:rsid w:val="00BF285F"/>
    <w:rsid w:val="00BF2CDD"/>
    <w:rsid w:val="00BF3787"/>
    <w:rsid w:val="00BF3E00"/>
    <w:rsid w:val="00BF455F"/>
    <w:rsid w:val="00BF4802"/>
    <w:rsid w:val="00BF6CD1"/>
    <w:rsid w:val="00BF735F"/>
    <w:rsid w:val="00BF7E01"/>
    <w:rsid w:val="00BF7FD6"/>
    <w:rsid w:val="00C00700"/>
    <w:rsid w:val="00C02D31"/>
    <w:rsid w:val="00C03439"/>
    <w:rsid w:val="00C040B3"/>
    <w:rsid w:val="00C04A2F"/>
    <w:rsid w:val="00C04C6E"/>
    <w:rsid w:val="00C05271"/>
    <w:rsid w:val="00C0673F"/>
    <w:rsid w:val="00C10D29"/>
    <w:rsid w:val="00C1193F"/>
    <w:rsid w:val="00C120C5"/>
    <w:rsid w:val="00C1238A"/>
    <w:rsid w:val="00C12E99"/>
    <w:rsid w:val="00C134A3"/>
    <w:rsid w:val="00C13D72"/>
    <w:rsid w:val="00C14CB7"/>
    <w:rsid w:val="00C151DF"/>
    <w:rsid w:val="00C1524C"/>
    <w:rsid w:val="00C15C27"/>
    <w:rsid w:val="00C16879"/>
    <w:rsid w:val="00C16977"/>
    <w:rsid w:val="00C177DB"/>
    <w:rsid w:val="00C207E9"/>
    <w:rsid w:val="00C225B9"/>
    <w:rsid w:val="00C259DD"/>
    <w:rsid w:val="00C25C2B"/>
    <w:rsid w:val="00C265EB"/>
    <w:rsid w:val="00C26802"/>
    <w:rsid w:val="00C26BEF"/>
    <w:rsid w:val="00C26C50"/>
    <w:rsid w:val="00C276C6"/>
    <w:rsid w:val="00C277FC"/>
    <w:rsid w:val="00C27D13"/>
    <w:rsid w:val="00C27FE5"/>
    <w:rsid w:val="00C3027C"/>
    <w:rsid w:val="00C3032D"/>
    <w:rsid w:val="00C306A5"/>
    <w:rsid w:val="00C30E93"/>
    <w:rsid w:val="00C32027"/>
    <w:rsid w:val="00C32E9A"/>
    <w:rsid w:val="00C33E22"/>
    <w:rsid w:val="00C344E2"/>
    <w:rsid w:val="00C34D7A"/>
    <w:rsid w:val="00C35489"/>
    <w:rsid w:val="00C354E5"/>
    <w:rsid w:val="00C35D6F"/>
    <w:rsid w:val="00C361E4"/>
    <w:rsid w:val="00C372CC"/>
    <w:rsid w:val="00C378DD"/>
    <w:rsid w:val="00C37A9D"/>
    <w:rsid w:val="00C408CA"/>
    <w:rsid w:val="00C40957"/>
    <w:rsid w:val="00C4155D"/>
    <w:rsid w:val="00C42465"/>
    <w:rsid w:val="00C426C7"/>
    <w:rsid w:val="00C42A2C"/>
    <w:rsid w:val="00C43643"/>
    <w:rsid w:val="00C43CA0"/>
    <w:rsid w:val="00C457F2"/>
    <w:rsid w:val="00C45973"/>
    <w:rsid w:val="00C46E6B"/>
    <w:rsid w:val="00C46FC5"/>
    <w:rsid w:val="00C47218"/>
    <w:rsid w:val="00C47808"/>
    <w:rsid w:val="00C47E30"/>
    <w:rsid w:val="00C50775"/>
    <w:rsid w:val="00C516E9"/>
    <w:rsid w:val="00C51B78"/>
    <w:rsid w:val="00C51C0D"/>
    <w:rsid w:val="00C52C0A"/>
    <w:rsid w:val="00C531E1"/>
    <w:rsid w:val="00C53588"/>
    <w:rsid w:val="00C53B32"/>
    <w:rsid w:val="00C54C2F"/>
    <w:rsid w:val="00C54EE1"/>
    <w:rsid w:val="00C55AB2"/>
    <w:rsid w:val="00C57960"/>
    <w:rsid w:val="00C57CE6"/>
    <w:rsid w:val="00C60B37"/>
    <w:rsid w:val="00C61143"/>
    <w:rsid w:val="00C6157D"/>
    <w:rsid w:val="00C61833"/>
    <w:rsid w:val="00C61DA2"/>
    <w:rsid w:val="00C62394"/>
    <w:rsid w:val="00C628E1"/>
    <w:rsid w:val="00C646DB"/>
    <w:rsid w:val="00C6480D"/>
    <w:rsid w:val="00C65315"/>
    <w:rsid w:val="00C65636"/>
    <w:rsid w:val="00C6778C"/>
    <w:rsid w:val="00C70201"/>
    <w:rsid w:val="00C702E9"/>
    <w:rsid w:val="00C70D7C"/>
    <w:rsid w:val="00C71376"/>
    <w:rsid w:val="00C718B4"/>
    <w:rsid w:val="00C71BAC"/>
    <w:rsid w:val="00C71FDD"/>
    <w:rsid w:val="00C7219F"/>
    <w:rsid w:val="00C739BC"/>
    <w:rsid w:val="00C74677"/>
    <w:rsid w:val="00C74D52"/>
    <w:rsid w:val="00C77295"/>
    <w:rsid w:val="00C77D63"/>
    <w:rsid w:val="00C80119"/>
    <w:rsid w:val="00C811DF"/>
    <w:rsid w:val="00C81370"/>
    <w:rsid w:val="00C83304"/>
    <w:rsid w:val="00C83A6F"/>
    <w:rsid w:val="00C83C78"/>
    <w:rsid w:val="00C845BE"/>
    <w:rsid w:val="00C84A33"/>
    <w:rsid w:val="00C84D28"/>
    <w:rsid w:val="00C85367"/>
    <w:rsid w:val="00C85F1E"/>
    <w:rsid w:val="00C86DCE"/>
    <w:rsid w:val="00C8759E"/>
    <w:rsid w:val="00C91F70"/>
    <w:rsid w:val="00C9217C"/>
    <w:rsid w:val="00C9234B"/>
    <w:rsid w:val="00C926C6"/>
    <w:rsid w:val="00C926D8"/>
    <w:rsid w:val="00C92977"/>
    <w:rsid w:val="00C93BE4"/>
    <w:rsid w:val="00C94430"/>
    <w:rsid w:val="00C94B01"/>
    <w:rsid w:val="00C9573A"/>
    <w:rsid w:val="00C9632F"/>
    <w:rsid w:val="00C966B7"/>
    <w:rsid w:val="00C9793E"/>
    <w:rsid w:val="00CA0DB4"/>
    <w:rsid w:val="00CA13AC"/>
    <w:rsid w:val="00CA13DC"/>
    <w:rsid w:val="00CA1C14"/>
    <w:rsid w:val="00CA1C76"/>
    <w:rsid w:val="00CA1F99"/>
    <w:rsid w:val="00CA201B"/>
    <w:rsid w:val="00CA299D"/>
    <w:rsid w:val="00CA2F17"/>
    <w:rsid w:val="00CA2FF6"/>
    <w:rsid w:val="00CA3486"/>
    <w:rsid w:val="00CA38BC"/>
    <w:rsid w:val="00CA3DD4"/>
    <w:rsid w:val="00CA5C4A"/>
    <w:rsid w:val="00CA7CE4"/>
    <w:rsid w:val="00CB0166"/>
    <w:rsid w:val="00CB03E9"/>
    <w:rsid w:val="00CB099F"/>
    <w:rsid w:val="00CB0C52"/>
    <w:rsid w:val="00CB246F"/>
    <w:rsid w:val="00CB2500"/>
    <w:rsid w:val="00CB2BB8"/>
    <w:rsid w:val="00CB3406"/>
    <w:rsid w:val="00CB34F6"/>
    <w:rsid w:val="00CB422F"/>
    <w:rsid w:val="00CB4D62"/>
    <w:rsid w:val="00CB5DD5"/>
    <w:rsid w:val="00CB6532"/>
    <w:rsid w:val="00CB67D5"/>
    <w:rsid w:val="00CB6905"/>
    <w:rsid w:val="00CC0AD7"/>
    <w:rsid w:val="00CC1B02"/>
    <w:rsid w:val="00CC2925"/>
    <w:rsid w:val="00CC2D64"/>
    <w:rsid w:val="00CC30FF"/>
    <w:rsid w:val="00CC434A"/>
    <w:rsid w:val="00CC4883"/>
    <w:rsid w:val="00CC574C"/>
    <w:rsid w:val="00CC5B49"/>
    <w:rsid w:val="00CC6031"/>
    <w:rsid w:val="00CC6393"/>
    <w:rsid w:val="00CC6605"/>
    <w:rsid w:val="00CD00ED"/>
    <w:rsid w:val="00CD0702"/>
    <w:rsid w:val="00CD15AA"/>
    <w:rsid w:val="00CD232C"/>
    <w:rsid w:val="00CD3B20"/>
    <w:rsid w:val="00CD4899"/>
    <w:rsid w:val="00CD48C8"/>
    <w:rsid w:val="00CD48E8"/>
    <w:rsid w:val="00CD5E70"/>
    <w:rsid w:val="00CD6DF9"/>
    <w:rsid w:val="00CD6E74"/>
    <w:rsid w:val="00CD6F69"/>
    <w:rsid w:val="00CD7343"/>
    <w:rsid w:val="00CD7397"/>
    <w:rsid w:val="00CD75C2"/>
    <w:rsid w:val="00CD7812"/>
    <w:rsid w:val="00CE04CC"/>
    <w:rsid w:val="00CE0A59"/>
    <w:rsid w:val="00CE0DB5"/>
    <w:rsid w:val="00CE113A"/>
    <w:rsid w:val="00CE214D"/>
    <w:rsid w:val="00CE29CE"/>
    <w:rsid w:val="00CE44E0"/>
    <w:rsid w:val="00CE5073"/>
    <w:rsid w:val="00CE54BE"/>
    <w:rsid w:val="00CE5703"/>
    <w:rsid w:val="00CE6DB0"/>
    <w:rsid w:val="00CF0ADD"/>
    <w:rsid w:val="00CF2F80"/>
    <w:rsid w:val="00CF303A"/>
    <w:rsid w:val="00CF469B"/>
    <w:rsid w:val="00CF4F8D"/>
    <w:rsid w:val="00CF508F"/>
    <w:rsid w:val="00CF7CD0"/>
    <w:rsid w:val="00D002E3"/>
    <w:rsid w:val="00D002ED"/>
    <w:rsid w:val="00D0064E"/>
    <w:rsid w:val="00D00661"/>
    <w:rsid w:val="00D00D7C"/>
    <w:rsid w:val="00D02E3F"/>
    <w:rsid w:val="00D03076"/>
    <w:rsid w:val="00D034AF"/>
    <w:rsid w:val="00D035F3"/>
    <w:rsid w:val="00D0362A"/>
    <w:rsid w:val="00D036DB"/>
    <w:rsid w:val="00D0402F"/>
    <w:rsid w:val="00D046F9"/>
    <w:rsid w:val="00D04F7E"/>
    <w:rsid w:val="00D0593C"/>
    <w:rsid w:val="00D0611B"/>
    <w:rsid w:val="00D06AE6"/>
    <w:rsid w:val="00D112CA"/>
    <w:rsid w:val="00D11338"/>
    <w:rsid w:val="00D132A2"/>
    <w:rsid w:val="00D13FBB"/>
    <w:rsid w:val="00D142A4"/>
    <w:rsid w:val="00D150E0"/>
    <w:rsid w:val="00D151DA"/>
    <w:rsid w:val="00D15855"/>
    <w:rsid w:val="00D16FEF"/>
    <w:rsid w:val="00D17237"/>
    <w:rsid w:val="00D17DFA"/>
    <w:rsid w:val="00D2155F"/>
    <w:rsid w:val="00D220E2"/>
    <w:rsid w:val="00D224DE"/>
    <w:rsid w:val="00D2369D"/>
    <w:rsid w:val="00D2371A"/>
    <w:rsid w:val="00D23C05"/>
    <w:rsid w:val="00D245BA"/>
    <w:rsid w:val="00D246AD"/>
    <w:rsid w:val="00D24E3F"/>
    <w:rsid w:val="00D250C9"/>
    <w:rsid w:val="00D25280"/>
    <w:rsid w:val="00D252E9"/>
    <w:rsid w:val="00D25CCF"/>
    <w:rsid w:val="00D30049"/>
    <w:rsid w:val="00D3033F"/>
    <w:rsid w:val="00D3038C"/>
    <w:rsid w:val="00D30548"/>
    <w:rsid w:val="00D306AE"/>
    <w:rsid w:val="00D308C5"/>
    <w:rsid w:val="00D31975"/>
    <w:rsid w:val="00D32835"/>
    <w:rsid w:val="00D32B7F"/>
    <w:rsid w:val="00D33089"/>
    <w:rsid w:val="00D35948"/>
    <w:rsid w:val="00D35FFA"/>
    <w:rsid w:val="00D360B9"/>
    <w:rsid w:val="00D36871"/>
    <w:rsid w:val="00D37983"/>
    <w:rsid w:val="00D37DE5"/>
    <w:rsid w:val="00D40123"/>
    <w:rsid w:val="00D408D9"/>
    <w:rsid w:val="00D40AFD"/>
    <w:rsid w:val="00D412A8"/>
    <w:rsid w:val="00D4148D"/>
    <w:rsid w:val="00D41727"/>
    <w:rsid w:val="00D41806"/>
    <w:rsid w:val="00D41AE4"/>
    <w:rsid w:val="00D421A8"/>
    <w:rsid w:val="00D42D36"/>
    <w:rsid w:val="00D4331E"/>
    <w:rsid w:val="00D433A0"/>
    <w:rsid w:val="00D4547F"/>
    <w:rsid w:val="00D46120"/>
    <w:rsid w:val="00D46E32"/>
    <w:rsid w:val="00D46F57"/>
    <w:rsid w:val="00D4792E"/>
    <w:rsid w:val="00D479E6"/>
    <w:rsid w:val="00D5082E"/>
    <w:rsid w:val="00D51236"/>
    <w:rsid w:val="00D52F75"/>
    <w:rsid w:val="00D52F77"/>
    <w:rsid w:val="00D53917"/>
    <w:rsid w:val="00D53921"/>
    <w:rsid w:val="00D53A89"/>
    <w:rsid w:val="00D53BB4"/>
    <w:rsid w:val="00D54EA3"/>
    <w:rsid w:val="00D5561B"/>
    <w:rsid w:val="00D5612D"/>
    <w:rsid w:val="00D564DC"/>
    <w:rsid w:val="00D565CA"/>
    <w:rsid w:val="00D5660F"/>
    <w:rsid w:val="00D57774"/>
    <w:rsid w:val="00D6039F"/>
    <w:rsid w:val="00D604F5"/>
    <w:rsid w:val="00D6109D"/>
    <w:rsid w:val="00D613CE"/>
    <w:rsid w:val="00D619C2"/>
    <w:rsid w:val="00D6336B"/>
    <w:rsid w:val="00D650C4"/>
    <w:rsid w:val="00D654A5"/>
    <w:rsid w:val="00D657E3"/>
    <w:rsid w:val="00D6583E"/>
    <w:rsid w:val="00D659C4"/>
    <w:rsid w:val="00D65F3F"/>
    <w:rsid w:val="00D67C56"/>
    <w:rsid w:val="00D705B9"/>
    <w:rsid w:val="00D70E69"/>
    <w:rsid w:val="00D7106E"/>
    <w:rsid w:val="00D71A4C"/>
    <w:rsid w:val="00D71A81"/>
    <w:rsid w:val="00D721B8"/>
    <w:rsid w:val="00D7291E"/>
    <w:rsid w:val="00D72A82"/>
    <w:rsid w:val="00D7369B"/>
    <w:rsid w:val="00D738B4"/>
    <w:rsid w:val="00D73A8C"/>
    <w:rsid w:val="00D74732"/>
    <w:rsid w:val="00D749B5"/>
    <w:rsid w:val="00D74C2B"/>
    <w:rsid w:val="00D7530B"/>
    <w:rsid w:val="00D75316"/>
    <w:rsid w:val="00D76306"/>
    <w:rsid w:val="00D763C3"/>
    <w:rsid w:val="00D76915"/>
    <w:rsid w:val="00D76A4B"/>
    <w:rsid w:val="00D76BA4"/>
    <w:rsid w:val="00D8037E"/>
    <w:rsid w:val="00D80DAB"/>
    <w:rsid w:val="00D80E00"/>
    <w:rsid w:val="00D81DC1"/>
    <w:rsid w:val="00D8302F"/>
    <w:rsid w:val="00D83269"/>
    <w:rsid w:val="00D83422"/>
    <w:rsid w:val="00D83FA3"/>
    <w:rsid w:val="00D844DF"/>
    <w:rsid w:val="00D8790F"/>
    <w:rsid w:val="00D9029B"/>
    <w:rsid w:val="00D922B9"/>
    <w:rsid w:val="00D926A2"/>
    <w:rsid w:val="00D926B3"/>
    <w:rsid w:val="00D92773"/>
    <w:rsid w:val="00D937BE"/>
    <w:rsid w:val="00D93BEC"/>
    <w:rsid w:val="00D93E0E"/>
    <w:rsid w:val="00D93E4D"/>
    <w:rsid w:val="00D942C1"/>
    <w:rsid w:val="00D9445B"/>
    <w:rsid w:val="00D94D4C"/>
    <w:rsid w:val="00D95BE7"/>
    <w:rsid w:val="00D95CF9"/>
    <w:rsid w:val="00D969EF"/>
    <w:rsid w:val="00D97800"/>
    <w:rsid w:val="00DA046B"/>
    <w:rsid w:val="00DA08A6"/>
    <w:rsid w:val="00DA0E82"/>
    <w:rsid w:val="00DA18C9"/>
    <w:rsid w:val="00DA1C90"/>
    <w:rsid w:val="00DA1E74"/>
    <w:rsid w:val="00DA1FCC"/>
    <w:rsid w:val="00DA3816"/>
    <w:rsid w:val="00DA3895"/>
    <w:rsid w:val="00DA405D"/>
    <w:rsid w:val="00DA490D"/>
    <w:rsid w:val="00DA4C14"/>
    <w:rsid w:val="00DA5F73"/>
    <w:rsid w:val="00DA6849"/>
    <w:rsid w:val="00DA7C94"/>
    <w:rsid w:val="00DB0562"/>
    <w:rsid w:val="00DB3333"/>
    <w:rsid w:val="00DB4B75"/>
    <w:rsid w:val="00DB4EAC"/>
    <w:rsid w:val="00DB5403"/>
    <w:rsid w:val="00DB5706"/>
    <w:rsid w:val="00DB633F"/>
    <w:rsid w:val="00DB6F38"/>
    <w:rsid w:val="00DB71C5"/>
    <w:rsid w:val="00DB7D10"/>
    <w:rsid w:val="00DC0302"/>
    <w:rsid w:val="00DC098A"/>
    <w:rsid w:val="00DC11A1"/>
    <w:rsid w:val="00DC2888"/>
    <w:rsid w:val="00DC2A0F"/>
    <w:rsid w:val="00DC2BB7"/>
    <w:rsid w:val="00DC3AE5"/>
    <w:rsid w:val="00DC405A"/>
    <w:rsid w:val="00DC44B0"/>
    <w:rsid w:val="00DC5667"/>
    <w:rsid w:val="00DD0562"/>
    <w:rsid w:val="00DD05F9"/>
    <w:rsid w:val="00DD0F19"/>
    <w:rsid w:val="00DD1842"/>
    <w:rsid w:val="00DD24C9"/>
    <w:rsid w:val="00DD2E16"/>
    <w:rsid w:val="00DD36FB"/>
    <w:rsid w:val="00DD3FA0"/>
    <w:rsid w:val="00DD4E7E"/>
    <w:rsid w:val="00DD501F"/>
    <w:rsid w:val="00DD51E0"/>
    <w:rsid w:val="00DD5427"/>
    <w:rsid w:val="00DD5561"/>
    <w:rsid w:val="00DD6DC0"/>
    <w:rsid w:val="00DE00DE"/>
    <w:rsid w:val="00DE202B"/>
    <w:rsid w:val="00DE21EE"/>
    <w:rsid w:val="00DE2FE5"/>
    <w:rsid w:val="00DE3315"/>
    <w:rsid w:val="00DE37BD"/>
    <w:rsid w:val="00DE3AF9"/>
    <w:rsid w:val="00DE46AB"/>
    <w:rsid w:val="00DE5561"/>
    <w:rsid w:val="00DE6130"/>
    <w:rsid w:val="00DE6510"/>
    <w:rsid w:val="00DE71AE"/>
    <w:rsid w:val="00DE72C5"/>
    <w:rsid w:val="00DE7E4E"/>
    <w:rsid w:val="00DF015E"/>
    <w:rsid w:val="00DF0F49"/>
    <w:rsid w:val="00DF13E6"/>
    <w:rsid w:val="00DF17C6"/>
    <w:rsid w:val="00DF18CB"/>
    <w:rsid w:val="00DF1B33"/>
    <w:rsid w:val="00DF2188"/>
    <w:rsid w:val="00DF2DB1"/>
    <w:rsid w:val="00DF2ED9"/>
    <w:rsid w:val="00DF2F54"/>
    <w:rsid w:val="00DF2FBB"/>
    <w:rsid w:val="00DF3187"/>
    <w:rsid w:val="00DF36B8"/>
    <w:rsid w:val="00DF4053"/>
    <w:rsid w:val="00DF62E3"/>
    <w:rsid w:val="00DF657B"/>
    <w:rsid w:val="00DF68CE"/>
    <w:rsid w:val="00DF6EBB"/>
    <w:rsid w:val="00E00819"/>
    <w:rsid w:val="00E00948"/>
    <w:rsid w:val="00E0393E"/>
    <w:rsid w:val="00E03998"/>
    <w:rsid w:val="00E03C2A"/>
    <w:rsid w:val="00E04290"/>
    <w:rsid w:val="00E047E8"/>
    <w:rsid w:val="00E047F2"/>
    <w:rsid w:val="00E04B85"/>
    <w:rsid w:val="00E05D88"/>
    <w:rsid w:val="00E073CA"/>
    <w:rsid w:val="00E102EB"/>
    <w:rsid w:val="00E106AB"/>
    <w:rsid w:val="00E10844"/>
    <w:rsid w:val="00E10B78"/>
    <w:rsid w:val="00E10CC2"/>
    <w:rsid w:val="00E113FF"/>
    <w:rsid w:val="00E114F9"/>
    <w:rsid w:val="00E1280F"/>
    <w:rsid w:val="00E131A7"/>
    <w:rsid w:val="00E1351D"/>
    <w:rsid w:val="00E139C3"/>
    <w:rsid w:val="00E13B71"/>
    <w:rsid w:val="00E1427E"/>
    <w:rsid w:val="00E1561F"/>
    <w:rsid w:val="00E16073"/>
    <w:rsid w:val="00E16133"/>
    <w:rsid w:val="00E172E6"/>
    <w:rsid w:val="00E17823"/>
    <w:rsid w:val="00E17C28"/>
    <w:rsid w:val="00E22D22"/>
    <w:rsid w:val="00E238D6"/>
    <w:rsid w:val="00E2408B"/>
    <w:rsid w:val="00E256DE"/>
    <w:rsid w:val="00E25BD4"/>
    <w:rsid w:val="00E30639"/>
    <w:rsid w:val="00E32D28"/>
    <w:rsid w:val="00E32EBC"/>
    <w:rsid w:val="00E32EDD"/>
    <w:rsid w:val="00E3325D"/>
    <w:rsid w:val="00E33F0F"/>
    <w:rsid w:val="00E33F8D"/>
    <w:rsid w:val="00E34257"/>
    <w:rsid w:val="00E35A3D"/>
    <w:rsid w:val="00E35CEC"/>
    <w:rsid w:val="00E3775B"/>
    <w:rsid w:val="00E377D2"/>
    <w:rsid w:val="00E42A46"/>
    <w:rsid w:val="00E42B3C"/>
    <w:rsid w:val="00E4322B"/>
    <w:rsid w:val="00E4362D"/>
    <w:rsid w:val="00E4378F"/>
    <w:rsid w:val="00E43ACE"/>
    <w:rsid w:val="00E43F80"/>
    <w:rsid w:val="00E43F83"/>
    <w:rsid w:val="00E44714"/>
    <w:rsid w:val="00E44D19"/>
    <w:rsid w:val="00E44E6C"/>
    <w:rsid w:val="00E45567"/>
    <w:rsid w:val="00E4596E"/>
    <w:rsid w:val="00E46EFB"/>
    <w:rsid w:val="00E476EB"/>
    <w:rsid w:val="00E502E8"/>
    <w:rsid w:val="00E51126"/>
    <w:rsid w:val="00E511F6"/>
    <w:rsid w:val="00E514D4"/>
    <w:rsid w:val="00E52030"/>
    <w:rsid w:val="00E52CA8"/>
    <w:rsid w:val="00E53374"/>
    <w:rsid w:val="00E53692"/>
    <w:rsid w:val="00E545B7"/>
    <w:rsid w:val="00E55081"/>
    <w:rsid w:val="00E561D8"/>
    <w:rsid w:val="00E578CF"/>
    <w:rsid w:val="00E6003F"/>
    <w:rsid w:val="00E6007E"/>
    <w:rsid w:val="00E60965"/>
    <w:rsid w:val="00E614D3"/>
    <w:rsid w:val="00E61AD6"/>
    <w:rsid w:val="00E6246D"/>
    <w:rsid w:val="00E62945"/>
    <w:rsid w:val="00E62B2C"/>
    <w:rsid w:val="00E63044"/>
    <w:rsid w:val="00E63C14"/>
    <w:rsid w:val="00E6465C"/>
    <w:rsid w:val="00E649A2"/>
    <w:rsid w:val="00E6778A"/>
    <w:rsid w:val="00E679BC"/>
    <w:rsid w:val="00E67A75"/>
    <w:rsid w:val="00E70325"/>
    <w:rsid w:val="00E706C3"/>
    <w:rsid w:val="00E7169E"/>
    <w:rsid w:val="00E71F64"/>
    <w:rsid w:val="00E7216E"/>
    <w:rsid w:val="00E743BC"/>
    <w:rsid w:val="00E746BD"/>
    <w:rsid w:val="00E75D95"/>
    <w:rsid w:val="00E75F29"/>
    <w:rsid w:val="00E772A8"/>
    <w:rsid w:val="00E7796A"/>
    <w:rsid w:val="00E80EE1"/>
    <w:rsid w:val="00E81B39"/>
    <w:rsid w:val="00E8421E"/>
    <w:rsid w:val="00E85236"/>
    <w:rsid w:val="00E872B5"/>
    <w:rsid w:val="00E9035E"/>
    <w:rsid w:val="00E90634"/>
    <w:rsid w:val="00E90CF0"/>
    <w:rsid w:val="00E91C4B"/>
    <w:rsid w:val="00E93187"/>
    <w:rsid w:val="00E93382"/>
    <w:rsid w:val="00E947D0"/>
    <w:rsid w:val="00E94B05"/>
    <w:rsid w:val="00E94C94"/>
    <w:rsid w:val="00E95A12"/>
    <w:rsid w:val="00E96127"/>
    <w:rsid w:val="00E97582"/>
    <w:rsid w:val="00E978D1"/>
    <w:rsid w:val="00EA01F8"/>
    <w:rsid w:val="00EA0848"/>
    <w:rsid w:val="00EA17BD"/>
    <w:rsid w:val="00EA3155"/>
    <w:rsid w:val="00EA31D1"/>
    <w:rsid w:val="00EA4D30"/>
    <w:rsid w:val="00EA53D0"/>
    <w:rsid w:val="00EA54AF"/>
    <w:rsid w:val="00EA57EE"/>
    <w:rsid w:val="00EA69E7"/>
    <w:rsid w:val="00EA7215"/>
    <w:rsid w:val="00EA7EB8"/>
    <w:rsid w:val="00EB0803"/>
    <w:rsid w:val="00EB0F36"/>
    <w:rsid w:val="00EB12D2"/>
    <w:rsid w:val="00EB2617"/>
    <w:rsid w:val="00EB2A7B"/>
    <w:rsid w:val="00EB3D2D"/>
    <w:rsid w:val="00EB42DB"/>
    <w:rsid w:val="00EB4329"/>
    <w:rsid w:val="00EB5487"/>
    <w:rsid w:val="00EB5EA6"/>
    <w:rsid w:val="00EB63C4"/>
    <w:rsid w:val="00EB6B13"/>
    <w:rsid w:val="00EC0498"/>
    <w:rsid w:val="00EC0D0D"/>
    <w:rsid w:val="00EC1673"/>
    <w:rsid w:val="00EC2818"/>
    <w:rsid w:val="00EC3830"/>
    <w:rsid w:val="00EC4B78"/>
    <w:rsid w:val="00EC4CEE"/>
    <w:rsid w:val="00EC53CC"/>
    <w:rsid w:val="00EC6B37"/>
    <w:rsid w:val="00EC7090"/>
    <w:rsid w:val="00EC71FC"/>
    <w:rsid w:val="00ED05E4"/>
    <w:rsid w:val="00ED0896"/>
    <w:rsid w:val="00ED23CB"/>
    <w:rsid w:val="00ED4552"/>
    <w:rsid w:val="00ED4A34"/>
    <w:rsid w:val="00ED4E89"/>
    <w:rsid w:val="00ED4F2D"/>
    <w:rsid w:val="00ED5975"/>
    <w:rsid w:val="00ED626A"/>
    <w:rsid w:val="00ED7136"/>
    <w:rsid w:val="00EE0ECB"/>
    <w:rsid w:val="00EE19B0"/>
    <w:rsid w:val="00EE50E4"/>
    <w:rsid w:val="00EE5ACF"/>
    <w:rsid w:val="00EE68E1"/>
    <w:rsid w:val="00EE7793"/>
    <w:rsid w:val="00EE7B52"/>
    <w:rsid w:val="00EF0AD5"/>
    <w:rsid w:val="00EF0C95"/>
    <w:rsid w:val="00EF450C"/>
    <w:rsid w:val="00EF4D66"/>
    <w:rsid w:val="00EF5231"/>
    <w:rsid w:val="00EF6188"/>
    <w:rsid w:val="00EF642D"/>
    <w:rsid w:val="00EF68E0"/>
    <w:rsid w:val="00EF6939"/>
    <w:rsid w:val="00EF695F"/>
    <w:rsid w:val="00EF7FCD"/>
    <w:rsid w:val="00F00709"/>
    <w:rsid w:val="00F0116D"/>
    <w:rsid w:val="00F018C8"/>
    <w:rsid w:val="00F01FC1"/>
    <w:rsid w:val="00F02A7F"/>
    <w:rsid w:val="00F02F2D"/>
    <w:rsid w:val="00F046AD"/>
    <w:rsid w:val="00F05050"/>
    <w:rsid w:val="00F06246"/>
    <w:rsid w:val="00F0721F"/>
    <w:rsid w:val="00F10172"/>
    <w:rsid w:val="00F10682"/>
    <w:rsid w:val="00F108C3"/>
    <w:rsid w:val="00F10DFE"/>
    <w:rsid w:val="00F10E90"/>
    <w:rsid w:val="00F11B69"/>
    <w:rsid w:val="00F12A8B"/>
    <w:rsid w:val="00F1340A"/>
    <w:rsid w:val="00F1354C"/>
    <w:rsid w:val="00F13FBB"/>
    <w:rsid w:val="00F14173"/>
    <w:rsid w:val="00F14FB0"/>
    <w:rsid w:val="00F15618"/>
    <w:rsid w:val="00F15A32"/>
    <w:rsid w:val="00F1766C"/>
    <w:rsid w:val="00F178CF"/>
    <w:rsid w:val="00F17C60"/>
    <w:rsid w:val="00F21D19"/>
    <w:rsid w:val="00F21DF4"/>
    <w:rsid w:val="00F2299E"/>
    <w:rsid w:val="00F23083"/>
    <w:rsid w:val="00F238B5"/>
    <w:rsid w:val="00F24C03"/>
    <w:rsid w:val="00F2521F"/>
    <w:rsid w:val="00F255B0"/>
    <w:rsid w:val="00F26393"/>
    <w:rsid w:val="00F26B34"/>
    <w:rsid w:val="00F26FBD"/>
    <w:rsid w:val="00F275AF"/>
    <w:rsid w:val="00F27CFF"/>
    <w:rsid w:val="00F305D1"/>
    <w:rsid w:val="00F306D7"/>
    <w:rsid w:val="00F30D74"/>
    <w:rsid w:val="00F3128A"/>
    <w:rsid w:val="00F31513"/>
    <w:rsid w:val="00F315BD"/>
    <w:rsid w:val="00F3194B"/>
    <w:rsid w:val="00F323F2"/>
    <w:rsid w:val="00F32D1B"/>
    <w:rsid w:val="00F33B4C"/>
    <w:rsid w:val="00F3407E"/>
    <w:rsid w:val="00F34151"/>
    <w:rsid w:val="00F3416F"/>
    <w:rsid w:val="00F34251"/>
    <w:rsid w:val="00F343D5"/>
    <w:rsid w:val="00F345A5"/>
    <w:rsid w:val="00F34D6B"/>
    <w:rsid w:val="00F34FF9"/>
    <w:rsid w:val="00F35629"/>
    <w:rsid w:val="00F3725F"/>
    <w:rsid w:val="00F409CD"/>
    <w:rsid w:val="00F41718"/>
    <w:rsid w:val="00F4172F"/>
    <w:rsid w:val="00F41798"/>
    <w:rsid w:val="00F4238A"/>
    <w:rsid w:val="00F429FA"/>
    <w:rsid w:val="00F43150"/>
    <w:rsid w:val="00F44B87"/>
    <w:rsid w:val="00F45554"/>
    <w:rsid w:val="00F45894"/>
    <w:rsid w:val="00F46776"/>
    <w:rsid w:val="00F46A7C"/>
    <w:rsid w:val="00F4753C"/>
    <w:rsid w:val="00F476D2"/>
    <w:rsid w:val="00F50961"/>
    <w:rsid w:val="00F51450"/>
    <w:rsid w:val="00F51CAE"/>
    <w:rsid w:val="00F523F9"/>
    <w:rsid w:val="00F541C9"/>
    <w:rsid w:val="00F541DE"/>
    <w:rsid w:val="00F54268"/>
    <w:rsid w:val="00F54606"/>
    <w:rsid w:val="00F54EB1"/>
    <w:rsid w:val="00F54F3F"/>
    <w:rsid w:val="00F571A1"/>
    <w:rsid w:val="00F60104"/>
    <w:rsid w:val="00F61548"/>
    <w:rsid w:val="00F61BAA"/>
    <w:rsid w:val="00F622AA"/>
    <w:rsid w:val="00F626BE"/>
    <w:rsid w:val="00F62891"/>
    <w:rsid w:val="00F62975"/>
    <w:rsid w:val="00F63060"/>
    <w:rsid w:val="00F63987"/>
    <w:rsid w:val="00F65C1B"/>
    <w:rsid w:val="00F662EE"/>
    <w:rsid w:val="00F67183"/>
    <w:rsid w:val="00F67E4E"/>
    <w:rsid w:val="00F712B7"/>
    <w:rsid w:val="00F71691"/>
    <w:rsid w:val="00F719D6"/>
    <w:rsid w:val="00F7210D"/>
    <w:rsid w:val="00F738A7"/>
    <w:rsid w:val="00F74C48"/>
    <w:rsid w:val="00F7506F"/>
    <w:rsid w:val="00F75A10"/>
    <w:rsid w:val="00F76550"/>
    <w:rsid w:val="00F76F86"/>
    <w:rsid w:val="00F77751"/>
    <w:rsid w:val="00F77AE0"/>
    <w:rsid w:val="00F77C13"/>
    <w:rsid w:val="00F804FB"/>
    <w:rsid w:val="00F816C7"/>
    <w:rsid w:val="00F820E7"/>
    <w:rsid w:val="00F82757"/>
    <w:rsid w:val="00F834A4"/>
    <w:rsid w:val="00F83698"/>
    <w:rsid w:val="00F85178"/>
    <w:rsid w:val="00F85DFD"/>
    <w:rsid w:val="00F85F34"/>
    <w:rsid w:val="00F8614F"/>
    <w:rsid w:val="00F86B99"/>
    <w:rsid w:val="00F86F50"/>
    <w:rsid w:val="00F86FB1"/>
    <w:rsid w:val="00F90319"/>
    <w:rsid w:val="00F90DAD"/>
    <w:rsid w:val="00F9121B"/>
    <w:rsid w:val="00F91546"/>
    <w:rsid w:val="00F92DB5"/>
    <w:rsid w:val="00F92F34"/>
    <w:rsid w:val="00F93049"/>
    <w:rsid w:val="00F93B25"/>
    <w:rsid w:val="00F951FD"/>
    <w:rsid w:val="00F95455"/>
    <w:rsid w:val="00F95DF6"/>
    <w:rsid w:val="00F95EAD"/>
    <w:rsid w:val="00F96248"/>
    <w:rsid w:val="00F97047"/>
    <w:rsid w:val="00F97059"/>
    <w:rsid w:val="00F97357"/>
    <w:rsid w:val="00F976E8"/>
    <w:rsid w:val="00F97D79"/>
    <w:rsid w:val="00FA07FA"/>
    <w:rsid w:val="00FA24BC"/>
    <w:rsid w:val="00FA28DC"/>
    <w:rsid w:val="00FA2A7C"/>
    <w:rsid w:val="00FA4BA6"/>
    <w:rsid w:val="00FA4FA3"/>
    <w:rsid w:val="00FA4FEC"/>
    <w:rsid w:val="00FA623B"/>
    <w:rsid w:val="00FA6A92"/>
    <w:rsid w:val="00FA7170"/>
    <w:rsid w:val="00FA7419"/>
    <w:rsid w:val="00FA76F6"/>
    <w:rsid w:val="00FA7CB2"/>
    <w:rsid w:val="00FB0BD6"/>
    <w:rsid w:val="00FB1285"/>
    <w:rsid w:val="00FB2736"/>
    <w:rsid w:val="00FB2E61"/>
    <w:rsid w:val="00FB3290"/>
    <w:rsid w:val="00FB5178"/>
    <w:rsid w:val="00FB558C"/>
    <w:rsid w:val="00FB62F8"/>
    <w:rsid w:val="00FB6325"/>
    <w:rsid w:val="00FB64A5"/>
    <w:rsid w:val="00FB77B6"/>
    <w:rsid w:val="00FB7FCA"/>
    <w:rsid w:val="00FC06A8"/>
    <w:rsid w:val="00FC178B"/>
    <w:rsid w:val="00FC1AF7"/>
    <w:rsid w:val="00FC1C82"/>
    <w:rsid w:val="00FC34EB"/>
    <w:rsid w:val="00FC3746"/>
    <w:rsid w:val="00FC37DE"/>
    <w:rsid w:val="00FC3B28"/>
    <w:rsid w:val="00FC484A"/>
    <w:rsid w:val="00FC6416"/>
    <w:rsid w:val="00FC6E6F"/>
    <w:rsid w:val="00FC7DEA"/>
    <w:rsid w:val="00FD162F"/>
    <w:rsid w:val="00FD28BF"/>
    <w:rsid w:val="00FD2930"/>
    <w:rsid w:val="00FD2DBA"/>
    <w:rsid w:val="00FD4C9C"/>
    <w:rsid w:val="00FD4CEE"/>
    <w:rsid w:val="00FD4D61"/>
    <w:rsid w:val="00FD50F9"/>
    <w:rsid w:val="00FD6977"/>
    <w:rsid w:val="00FD6E26"/>
    <w:rsid w:val="00FE0C38"/>
    <w:rsid w:val="00FE12DF"/>
    <w:rsid w:val="00FE2258"/>
    <w:rsid w:val="00FE24BD"/>
    <w:rsid w:val="00FE3DDC"/>
    <w:rsid w:val="00FE4083"/>
    <w:rsid w:val="00FE44D9"/>
    <w:rsid w:val="00FE4F77"/>
    <w:rsid w:val="00FE592E"/>
    <w:rsid w:val="00FE6C40"/>
    <w:rsid w:val="00FF00EA"/>
    <w:rsid w:val="00FF0907"/>
    <w:rsid w:val="00FF0D85"/>
    <w:rsid w:val="00FF19DC"/>
    <w:rsid w:val="00FF2C68"/>
    <w:rsid w:val="00FF33CA"/>
    <w:rsid w:val="00FF35F4"/>
    <w:rsid w:val="00FF3640"/>
    <w:rsid w:val="00FF409E"/>
    <w:rsid w:val="00FF4A6E"/>
    <w:rsid w:val="00FF507C"/>
    <w:rsid w:val="00FF513A"/>
    <w:rsid w:val="00FF5252"/>
    <w:rsid w:val="00FF5687"/>
    <w:rsid w:val="00FF6DE2"/>
    <w:rsid w:val="00FF6E48"/>
    <w:rsid w:val="00FF6F28"/>
    <w:rsid w:val="00FF70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red,#d86916"/>
    </o:shapedefaults>
    <o:shapelayout v:ext="edit">
      <o:idmap v:ext="edit" data="1"/>
    </o:shapelayout>
  </w:shapeDefaults>
  <w:doNotEmbedSmartTags/>
  <w:decimalSymbol w:val="."/>
  <w:listSeparator w:val=","/>
  <w14:docId w14:val="0F752A76"/>
  <w15:docId w15:val="{1EF8F6CB-1375-4E5E-90D7-56772518B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2C52"/>
    <w:pPr>
      <w:widowControl w:val="0"/>
      <w:suppressAutoHyphens/>
      <w:overflowPunct w:val="0"/>
      <w:autoSpaceDE w:val="0"/>
      <w:spacing w:line="240" w:lineRule="atLeast"/>
      <w:textAlignment w:val="baseline"/>
    </w:pPr>
    <w:rPr>
      <w:rFonts w:eastAsia="바탕"/>
      <w:lang w:eastAsia="ar-SA"/>
    </w:rPr>
  </w:style>
  <w:style w:type="paragraph" w:styleId="1">
    <w:name w:val="heading 1"/>
    <w:basedOn w:val="a"/>
    <w:next w:val="a"/>
    <w:link w:val="1Char"/>
    <w:qFormat/>
    <w:rsid w:val="006525AD"/>
    <w:pPr>
      <w:keepNext/>
      <w:numPr>
        <w:numId w:val="1"/>
      </w:numPr>
      <w:spacing w:before="120" w:after="60"/>
      <w:outlineLvl w:val="0"/>
    </w:pPr>
    <w:rPr>
      <w:rFonts w:ascii="Arial" w:eastAsia="맑은 고딕" w:hAnsi="Arial"/>
      <w:b/>
      <w:sz w:val="28"/>
    </w:rPr>
  </w:style>
  <w:style w:type="paragraph" w:styleId="2">
    <w:name w:val="heading 2"/>
    <w:basedOn w:val="1"/>
    <w:next w:val="a"/>
    <w:link w:val="2Char"/>
    <w:qFormat/>
    <w:rsid w:val="003569E5"/>
    <w:pPr>
      <w:numPr>
        <w:ilvl w:val="1"/>
      </w:numPr>
      <w:ind w:left="720"/>
      <w:outlineLvl w:val="1"/>
    </w:pPr>
    <w:rPr>
      <w:rFonts w:eastAsiaTheme="minorEastAsia"/>
      <w:sz w:val="24"/>
    </w:rPr>
  </w:style>
  <w:style w:type="paragraph" w:styleId="3">
    <w:name w:val="heading 3"/>
    <w:basedOn w:val="1"/>
    <w:next w:val="a"/>
    <w:qFormat/>
    <w:rsid w:val="0033747F"/>
    <w:pPr>
      <w:numPr>
        <w:ilvl w:val="2"/>
      </w:numPr>
      <w:outlineLvl w:val="2"/>
    </w:pPr>
    <w:rPr>
      <w:b w:val="0"/>
      <w:i/>
      <w:sz w:val="24"/>
    </w:rPr>
  </w:style>
  <w:style w:type="paragraph" w:styleId="4">
    <w:name w:val="heading 4"/>
    <w:basedOn w:val="3"/>
    <w:next w:val="a"/>
    <w:qFormat/>
    <w:rsid w:val="002A171C"/>
    <w:pPr>
      <w:numPr>
        <w:ilvl w:val="3"/>
      </w:numPr>
      <w:outlineLvl w:val="3"/>
    </w:pPr>
    <w:rPr>
      <w:sz w:val="22"/>
    </w:rPr>
  </w:style>
  <w:style w:type="paragraph" w:styleId="5">
    <w:name w:val="heading 5"/>
    <w:basedOn w:val="a"/>
    <w:next w:val="a"/>
    <w:qFormat/>
    <w:rsid w:val="002A171C"/>
    <w:pPr>
      <w:numPr>
        <w:ilvl w:val="4"/>
        <w:numId w:val="1"/>
      </w:numPr>
      <w:spacing w:before="240" w:after="60"/>
      <w:outlineLvl w:val="4"/>
    </w:pPr>
    <w:rPr>
      <w:rFonts w:eastAsia="맑은 고딕"/>
      <w:sz w:val="22"/>
    </w:rPr>
  </w:style>
  <w:style w:type="paragraph" w:styleId="6">
    <w:name w:val="heading 6"/>
    <w:basedOn w:val="a"/>
    <w:next w:val="a"/>
    <w:qFormat/>
    <w:rsid w:val="003544BE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"/>
    <w:next w:val="a"/>
    <w:qFormat/>
    <w:rsid w:val="003544BE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rsid w:val="003544BE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rsid w:val="003544BE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rsid w:val="003544BE"/>
    <w:rPr>
      <w:rFonts w:ascii="Symbol" w:hAnsi="Symbol"/>
    </w:rPr>
  </w:style>
  <w:style w:type="character" w:customStyle="1" w:styleId="WW8Num3z0">
    <w:name w:val="WW8Num3z0"/>
    <w:rsid w:val="003544BE"/>
    <w:rPr>
      <w:rFonts w:ascii="Symbol" w:hAnsi="Symbol"/>
    </w:rPr>
  </w:style>
  <w:style w:type="character" w:customStyle="1" w:styleId="Absatz-Standardschriftart">
    <w:name w:val="Absatz-Standardschriftart"/>
    <w:rsid w:val="003544BE"/>
  </w:style>
  <w:style w:type="character" w:customStyle="1" w:styleId="WW-Absatz-Standardschriftart">
    <w:name w:val="WW-Absatz-Standardschriftart"/>
    <w:rsid w:val="003544BE"/>
  </w:style>
  <w:style w:type="character" w:customStyle="1" w:styleId="WW-Absatz-Standardschriftart1">
    <w:name w:val="WW-Absatz-Standardschriftart1"/>
    <w:rsid w:val="003544BE"/>
  </w:style>
  <w:style w:type="character" w:customStyle="1" w:styleId="WW-Absatz-Standardschriftart11">
    <w:name w:val="WW-Absatz-Standardschriftart11"/>
    <w:rsid w:val="003544BE"/>
  </w:style>
  <w:style w:type="character" w:customStyle="1" w:styleId="WW-Absatz-Standardschriftart111">
    <w:name w:val="WW-Absatz-Standardschriftart111"/>
    <w:rsid w:val="003544BE"/>
  </w:style>
  <w:style w:type="character" w:customStyle="1" w:styleId="WW8Num6z0">
    <w:name w:val="WW8Num6z0"/>
    <w:rsid w:val="003544BE"/>
    <w:rPr>
      <w:rFonts w:ascii="Symbol" w:hAnsi="Symbol"/>
    </w:rPr>
  </w:style>
  <w:style w:type="character" w:customStyle="1" w:styleId="WW8Num15z0">
    <w:name w:val="WW8Num15z0"/>
    <w:rsid w:val="003544BE"/>
    <w:rPr>
      <w:rFonts w:ascii="Symbol" w:hAnsi="Symbol"/>
    </w:rPr>
  </w:style>
  <w:style w:type="character" w:customStyle="1" w:styleId="WW8Num15z1">
    <w:name w:val="WW8Num15z1"/>
    <w:rsid w:val="003544BE"/>
    <w:rPr>
      <w:rFonts w:ascii="Wingdings" w:hAnsi="Wingdings"/>
    </w:rPr>
  </w:style>
  <w:style w:type="character" w:customStyle="1" w:styleId="WW8Num24z0">
    <w:name w:val="WW8Num24z0"/>
    <w:rsid w:val="003544BE"/>
    <w:rPr>
      <w:rFonts w:ascii="Symbol" w:hAnsi="Symbol"/>
    </w:rPr>
  </w:style>
  <w:style w:type="character" w:customStyle="1" w:styleId="WW8Num24z1">
    <w:name w:val="WW8Num24z1"/>
    <w:rsid w:val="003544BE"/>
    <w:rPr>
      <w:rFonts w:ascii="Wingdings" w:hAnsi="Wingdings"/>
    </w:rPr>
  </w:style>
  <w:style w:type="character" w:customStyle="1" w:styleId="DefaultParagraphFont2">
    <w:name w:val="Default Paragraph Font2"/>
    <w:rsid w:val="003544BE"/>
  </w:style>
  <w:style w:type="character" w:customStyle="1" w:styleId="CharChar5">
    <w:name w:val="Char Char5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4">
    <w:name w:val="Char Char4"/>
    <w:rsid w:val="003544BE"/>
    <w:rPr>
      <w:rFonts w:ascii="Arial" w:eastAsia="바탕" w:hAnsi="Arial"/>
      <w:b/>
      <w:sz w:val="24"/>
      <w:lang w:val="en-US" w:eastAsia="ar-SA" w:bidi="ar-SA"/>
    </w:rPr>
  </w:style>
  <w:style w:type="character" w:styleId="a3">
    <w:name w:val="page number"/>
    <w:basedOn w:val="DefaultParagraphFont2"/>
    <w:rsid w:val="003544BE"/>
  </w:style>
  <w:style w:type="character" w:customStyle="1" w:styleId="CharChar3">
    <w:name w:val="Char Char3"/>
    <w:rsid w:val="003544BE"/>
    <w:rPr>
      <w:rFonts w:eastAsia="굴림"/>
      <w:sz w:val="24"/>
      <w:lang w:val="en-US" w:eastAsia="ar-SA" w:bidi="ar-SA"/>
    </w:rPr>
  </w:style>
  <w:style w:type="character" w:styleId="a4">
    <w:name w:val="Hyperlink"/>
    <w:uiPriority w:val="99"/>
    <w:rsid w:val="003544BE"/>
    <w:rPr>
      <w:color w:val="0000FF"/>
      <w:u w:val="single"/>
    </w:rPr>
  </w:style>
  <w:style w:type="character" w:styleId="a5">
    <w:name w:val="FollowedHyperlink"/>
    <w:rsid w:val="003544BE"/>
    <w:rPr>
      <w:color w:val="800080"/>
      <w:u w:val="single"/>
    </w:rPr>
  </w:style>
  <w:style w:type="character" w:customStyle="1" w:styleId="a6">
    <w:name w:val="각주 기호"/>
    <w:rsid w:val="003544BE"/>
    <w:rPr>
      <w:vertAlign w:val="superscript"/>
    </w:rPr>
  </w:style>
  <w:style w:type="character" w:customStyle="1" w:styleId="WW8Num5z0">
    <w:name w:val="WW8Num5z0"/>
    <w:rsid w:val="003544BE"/>
    <w:rPr>
      <w:rFonts w:ascii="Symbol" w:hAnsi="Symbol"/>
    </w:rPr>
  </w:style>
  <w:style w:type="character" w:customStyle="1" w:styleId="WW-Absatz-Standardschriftart1111">
    <w:name w:val="WW-Absatz-Standardschriftart1111"/>
    <w:rsid w:val="003544BE"/>
  </w:style>
  <w:style w:type="character" w:customStyle="1" w:styleId="WW8Num4z0">
    <w:name w:val="WW8Num4z0"/>
    <w:rsid w:val="003544BE"/>
    <w:rPr>
      <w:rFonts w:ascii="Symbol" w:hAnsi="Symbol"/>
    </w:rPr>
  </w:style>
  <w:style w:type="character" w:customStyle="1" w:styleId="WW8Num4z1">
    <w:name w:val="WW8Num4z1"/>
    <w:rsid w:val="003544BE"/>
    <w:rPr>
      <w:rFonts w:ascii="Wingdings" w:hAnsi="Wingdings"/>
    </w:rPr>
  </w:style>
  <w:style w:type="character" w:customStyle="1" w:styleId="WW8Num7z0">
    <w:name w:val="WW8Num7z0"/>
    <w:rsid w:val="003544BE"/>
    <w:rPr>
      <w:rFonts w:ascii="Symbol" w:hAnsi="Symbol"/>
    </w:rPr>
  </w:style>
  <w:style w:type="character" w:customStyle="1" w:styleId="WW8Num7z1">
    <w:name w:val="WW8Num7z1"/>
    <w:rsid w:val="003544BE"/>
    <w:rPr>
      <w:rFonts w:ascii="Wingdings" w:hAnsi="Wingdings"/>
    </w:rPr>
  </w:style>
  <w:style w:type="character" w:customStyle="1" w:styleId="DefaultParagraphFont1">
    <w:name w:val="Default Paragraph Font1"/>
    <w:rsid w:val="003544BE"/>
  </w:style>
  <w:style w:type="character" w:customStyle="1" w:styleId="CharChar2">
    <w:name w:val="Char Char2"/>
    <w:rsid w:val="003544BE"/>
    <w:rPr>
      <w:rFonts w:ascii="Arial" w:eastAsia="바탕" w:hAnsi="Arial"/>
      <w:b/>
      <w:sz w:val="28"/>
      <w:lang w:val="en-US" w:eastAsia="ar-SA" w:bidi="ar-SA"/>
    </w:rPr>
  </w:style>
  <w:style w:type="character" w:customStyle="1" w:styleId="CharChar1">
    <w:name w:val="Char Char1"/>
    <w:rsid w:val="003544BE"/>
    <w:rPr>
      <w:rFonts w:ascii="Arial" w:eastAsia="바탕" w:hAnsi="Arial"/>
      <w:b/>
      <w:sz w:val="24"/>
      <w:lang w:val="en-US" w:eastAsia="ar-SA" w:bidi="ar-SA"/>
    </w:rPr>
  </w:style>
  <w:style w:type="character" w:customStyle="1" w:styleId="CharChar">
    <w:name w:val="Char Char"/>
    <w:rsid w:val="003544BE"/>
    <w:rPr>
      <w:rFonts w:eastAsia="굴림"/>
      <w:sz w:val="24"/>
      <w:lang w:val="en-US" w:eastAsia="ar-SA" w:bidi="ar-SA"/>
    </w:rPr>
  </w:style>
  <w:style w:type="character" w:customStyle="1" w:styleId="WW-">
    <w:name w:val="WW-각주 기호"/>
    <w:rsid w:val="003544BE"/>
    <w:rPr>
      <w:vertAlign w:val="superscript"/>
    </w:rPr>
  </w:style>
  <w:style w:type="character" w:customStyle="1" w:styleId="RTFNum21">
    <w:name w:val="RTF_Num 2 1"/>
    <w:rsid w:val="003544BE"/>
  </w:style>
  <w:style w:type="character" w:customStyle="1" w:styleId="RTFNum31">
    <w:name w:val="RTF_Num 3 1"/>
    <w:rsid w:val="003544BE"/>
  </w:style>
  <w:style w:type="character" w:customStyle="1" w:styleId="RTFNum41">
    <w:name w:val="RTF_Num 4 1"/>
    <w:rsid w:val="003544BE"/>
  </w:style>
  <w:style w:type="character" w:customStyle="1" w:styleId="a7">
    <w:name w:val="번호 매기기 기호"/>
    <w:rsid w:val="003544BE"/>
  </w:style>
  <w:style w:type="character" w:customStyle="1" w:styleId="11">
    <w:name w:val="글머리 기호1"/>
    <w:rsid w:val="003544BE"/>
    <w:rPr>
      <w:rFonts w:ascii="OpenSymbol" w:eastAsia="OpenSymbol" w:hAnsi="OpenSymbol" w:cs="OpenSymbol"/>
    </w:rPr>
  </w:style>
  <w:style w:type="paragraph" w:customStyle="1" w:styleId="12">
    <w:name w:val="제목1"/>
    <w:basedOn w:val="a"/>
    <w:next w:val="a8"/>
    <w:rsid w:val="003544BE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a8">
    <w:name w:val="Body Text"/>
    <w:basedOn w:val="a"/>
    <w:link w:val="Char"/>
    <w:rsid w:val="00FE0C38"/>
    <w:pPr>
      <w:keepLines/>
      <w:spacing w:after="120"/>
      <w:ind w:left="720"/>
    </w:pPr>
    <w:rPr>
      <w:rFonts w:asciiTheme="minorEastAsia" w:eastAsiaTheme="minorEastAsia" w:hAnsiTheme="minorEastAsia"/>
      <w:sz w:val="22"/>
      <w:lang w:eastAsia="ko-KR"/>
    </w:rPr>
  </w:style>
  <w:style w:type="paragraph" w:styleId="a9">
    <w:name w:val="List"/>
    <w:basedOn w:val="a8"/>
    <w:rsid w:val="003544BE"/>
  </w:style>
  <w:style w:type="paragraph" w:styleId="aa">
    <w:name w:val="caption"/>
    <w:basedOn w:val="a"/>
    <w:autoRedefine/>
    <w:uiPriority w:val="35"/>
    <w:qFormat/>
    <w:rsid w:val="0097451C"/>
    <w:pPr>
      <w:keepNext/>
      <w:suppressLineNumbers/>
      <w:spacing w:before="120" w:after="120"/>
      <w:jc w:val="center"/>
    </w:pPr>
    <w:rPr>
      <w:rFonts w:ascii="맑은 고딕" w:eastAsia="맑은 고딕" w:hAnsi="맑은 고딕"/>
      <w:iCs/>
      <w:szCs w:val="24"/>
    </w:rPr>
  </w:style>
  <w:style w:type="paragraph" w:customStyle="1" w:styleId="ab">
    <w:name w:val="색인"/>
    <w:basedOn w:val="a"/>
    <w:rsid w:val="003544BE"/>
    <w:pPr>
      <w:suppressLineNumbers/>
    </w:pPr>
  </w:style>
  <w:style w:type="paragraph" w:customStyle="1" w:styleId="Paragraph2">
    <w:name w:val="Paragraph2"/>
    <w:basedOn w:val="a"/>
    <w:rsid w:val="003544BE"/>
    <w:pPr>
      <w:spacing w:before="80"/>
      <w:ind w:left="720"/>
      <w:jc w:val="both"/>
    </w:pPr>
    <w:rPr>
      <w:color w:val="000000"/>
      <w:lang w:val="en-AU"/>
    </w:rPr>
  </w:style>
  <w:style w:type="paragraph" w:styleId="ac">
    <w:name w:val="Title"/>
    <w:basedOn w:val="a"/>
    <w:next w:val="a"/>
    <w:qFormat/>
    <w:rsid w:val="003544BE"/>
    <w:pPr>
      <w:spacing w:line="240" w:lineRule="auto"/>
      <w:jc w:val="center"/>
    </w:pPr>
    <w:rPr>
      <w:rFonts w:ascii="Arial" w:hAnsi="Arial"/>
      <w:b/>
      <w:sz w:val="36"/>
    </w:rPr>
  </w:style>
  <w:style w:type="paragraph" w:styleId="ad">
    <w:name w:val="Subtitle"/>
    <w:basedOn w:val="a"/>
    <w:next w:val="a8"/>
    <w:qFormat/>
    <w:rsid w:val="003544BE"/>
    <w:pPr>
      <w:spacing w:after="60"/>
      <w:jc w:val="center"/>
    </w:pPr>
    <w:rPr>
      <w:rFonts w:ascii="Arial" w:hAnsi="Arial"/>
      <w:i/>
      <w:sz w:val="36"/>
      <w:lang w:val="en-AU"/>
    </w:rPr>
  </w:style>
  <w:style w:type="paragraph" w:customStyle="1" w:styleId="NormalIndent2">
    <w:name w:val="Normal Indent2"/>
    <w:basedOn w:val="a"/>
    <w:rsid w:val="003544BE"/>
    <w:pPr>
      <w:ind w:left="900" w:hanging="900"/>
    </w:pPr>
  </w:style>
  <w:style w:type="paragraph" w:styleId="13">
    <w:name w:val="toc 1"/>
    <w:basedOn w:val="a"/>
    <w:next w:val="a"/>
    <w:uiPriority w:val="39"/>
    <w:rsid w:val="004B26FC"/>
    <w:pPr>
      <w:tabs>
        <w:tab w:val="right" w:pos="9360"/>
      </w:tabs>
      <w:spacing w:before="240" w:after="60"/>
      <w:ind w:right="720"/>
    </w:pPr>
    <w:rPr>
      <w:rFonts w:eastAsiaTheme="minorEastAsia"/>
    </w:rPr>
  </w:style>
  <w:style w:type="paragraph" w:styleId="20">
    <w:name w:val="toc 2"/>
    <w:basedOn w:val="a"/>
    <w:next w:val="a"/>
    <w:uiPriority w:val="39"/>
    <w:rsid w:val="004B26FC"/>
    <w:pPr>
      <w:tabs>
        <w:tab w:val="right" w:pos="9360"/>
      </w:tabs>
      <w:ind w:left="432" w:right="720"/>
    </w:pPr>
    <w:rPr>
      <w:rFonts w:eastAsiaTheme="minorEastAsia"/>
    </w:rPr>
  </w:style>
  <w:style w:type="paragraph" w:styleId="30">
    <w:name w:val="toc 3"/>
    <w:basedOn w:val="a"/>
    <w:next w:val="a"/>
    <w:uiPriority w:val="39"/>
    <w:rsid w:val="004B26FC"/>
    <w:pPr>
      <w:tabs>
        <w:tab w:val="right" w:pos="9360"/>
      </w:tabs>
      <w:ind w:left="864"/>
    </w:pPr>
    <w:rPr>
      <w:rFonts w:eastAsiaTheme="minorEastAsia"/>
    </w:rPr>
  </w:style>
  <w:style w:type="paragraph" w:styleId="ae">
    <w:name w:val="header"/>
    <w:basedOn w:val="a"/>
    <w:rsid w:val="003544BE"/>
    <w:pPr>
      <w:tabs>
        <w:tab w:val="center" w:pos="4320"/>
        <w:tab w:val="right" w:pos="8640"/>
      </w:tabs>
    </w:pPr>
  </w:style>
  <w:style w:type="paragraph" w:styleId="af">
    <w:name w:val="footer"/>
    <w:basedOn w:val="a"/>
    <w:rsid w:val="003544BE"/>
    <w:pPr>
      <w:tabs>
        <w:tab w:val="center" w:pos="4320"/>
        <w:tab w:val="right" w:pos="8640"/>
      </w:tabs>
    </w:pPr>
  </w:style>
  <w:style w:type="paragraph" w:customStyle="1" w:styleId="SmallDot">
    <w:name w:val="Small Dot"/>
    <w:basedOn w:val="a8"/>
    <w:rsid w:val="003544BE"/>
    <w:pPr>
      <w:numPr>
        <w:numId w:val="2"/>
      </w:numPr>
      <w:ind w:left="357" w:hanging="357"/>
    </w:pPr>
  </w:style>
  <w:style w:type="paragraph" w:customStyle="1" w:styleId="SmallDotTab">
    <w:name w:val="Small Dot Tab"/>
    <w:basedOn w:val="a8"/>
    <w:rsid w:val="003544BE"/>
    <w:pPr>
      <w:numPr>
        <w:numId w:val="3"/>
      </w:numPr>
      <w:ind w:left="1162" w:hanging="425"/>
    </w:pPr>
  </w:style>
  <w:style w:type="paragraph" w:customStyle="1" w:styleId="Tabletext">
    <w:name w:val="Tabletext"/>
    <w:basedOn w:val="a"/>
    <w:rsid w:val="003544BE"/>
    <w:pPr>
      <w:keepLines/>
      <w:spacing w:after="120"/>
    </w:pPr>
  </w:style>
  <w:style w:type="paragraph" w:styleId="af0">
    <w:name w:val="footnote text"/>
    <w:basedOn w:val="a"/>
    <w:rsid w:val="003544BE"/>
    <w:pPr>
      <w:snapToGrid w:val="0"/>
    </w:pPr>
  </w:style>
  <w:style w:type="paragraph" w:customStyle="1" w:styleId="NormalWeb2">
    <w:name w:val="Normal (Web)2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2">
    <w:name w:val="Balloon Text2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2">
    <w:name w:val="Caption2"/>
    <w:basedOn w:val="a"/>
    <w:next w:val="a"/>
    <w:rsid w:val="003544BE"/>
    <w:rPr>
      <w:b/>
      <w:bCs/>
    </w:rPr>
  </w:style>
  <w:style w:type="paragraph" w:customStyle="1" w:styleId="MS">
    <w:name w:val="MS바탕글"/>
    <w:basedOn w:val="a"/>
    <w:rsid w:val="003544BE"/>
    <w:pPr>
      <w:widowControl/>
      <w:overflowPunct/>
      <w:autoSpaceDE/>
      <w:snapToGrid w:val="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BodyText0">
    <w:name w:val="MsoBodyText"/>
    <w:basedOn w:val="a"/>
    <w:rsid w:val="003544BE"/>
    <w:pPr>
      <w:widowControl/>
      <w:overflowPunct/>
      <w:autoSpaceDE/>
      <w:snapToGrid w:val="0"/>
      <w:spacing w:after="60"/>
      <w:ind w:left="720"/>
      <w:jc w:val="both"/>
      <w:textAlignment w:val="auto"/>
    </w:pPr>
    <w:rPr>
      <w:rFonts w:ascii="굴림" w:eastAsia="굴림" w:hAnsi="굴림" w:cs="굴림"/>
      <w:color w:val="000000"/>
      <w:sz w:val="18"/>
      <w:szCs w:val="18"/>
    </w:rPr>
  </w:style>
  <w:style w:type="paragraph" w:customStyle="1" w:styleId="MsoCaption0">
    <w:name w:val="MsoCaption"/>
    <w:basedOn w:val="a"/>
    <w:rsid w:val="003544BE"/>
    <w:pPr>
      <w:widowControl/>
      <w:overflowPunct/>
      <w:autoSpaceDE/>
      <w:snapToGrid w:val="0"/>
      <w:spacing w:before="120" w:after="240"/>
      <w:jc w:val="both"/>
      <w:textAlignment w:val="auto"/>
    </w:pPr>
    <w:rPr>
      <w:rFonts w:ascii="굴림" w:eastAsia="굴림" w:hAnsi="굴림" w:cs="굴림"/>
      <w:b/>
      <w:bCs/>
      <w:color w:val="000000"/>
      <w:sz w:val="18"/>
      <w:szCs w:val="18"/>
    </w:rPr>
  </w:style>
  <w:style w:type="paragraph" w:customStyle="1" w:styleId="af1">
    <w:name w:val="바탕글"/>
    <w:basedOn w:val="a"/>
    <w:rsid w:val="003544BE"/>
    <w:pPr>
      <w:widowControl/>
      <w:overflowPunct/>
      <w:autoSpaceDE/>
      <w:snapToGrid w:val="0"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3544BE"/>
    <w:pPr>
      <w:widowControl w:val="0"/>
      <w:suppressAutoHyphens/>
      <w:autoSpaceDE w:val="0"/>
    </w:pPr>
    <w:rPr>
      <w:rFonts w:eastAsia="바탕"/>
      <w:color w:val="000000"/>
      <w:sz w:val="24"/>
      <w:szCs w:val="24"/>
      <w:lang w:eastAsia="ar-SA"/>
    </w:rPr>
  </w:style>
  <w:style w:type="paragraph" w:styleId="af2">
    <w:name w:val="Body Text Indent"/>
    <w:basedOn w:val="a"/>
    <w:rsid w:val="003544BE"/>
    <w:pPr>
      <w:spacing w:after="180"/>
      <w:ind w:left="851"/>
    </w:pPr>
  </w:style>
  <w:style w:type="paragraph" w:customStyle="1" w:styleId="NormalIndent1">
    <w:name w:val="Normal Indent1"/>
    <w:basedOn w:val="a"/>
    <w:rsid w:val="003544BE"/>
    <w:pPr>
      <w:ind w:left="900" w:hanging="900"/>
    </w:pPr>
  </w:style>
  <w:style w:type="paragraph" w:customStyle="1" w:styleId="NormalWeb1">
    <w:name w:val="Normal (Web)1"/>
    <w:basedOn w:val="a"/>
    <w:rsid w:val="003544BE"/>
    <w:pPr>
      <w:widowControl/>
      <w:overflowPunct/>
      <w:autoSpaceDE/>
      <w:spacing w:before="100" w:after="100" w:line="240" w:lineRule="auto"/>
      <w:textAlignment w:val="auto"/>
    </w:pPr>
    <w:rPr>
      <w:rFonts w:ascii="바탕" w:hAnsi="바탕"/>
      <w:sz w:val="24"/>
      <w:szCs w:val="24"/>
    </w:rPr>
  </w:style>
  <w:style w:type="paragraph" w:customStyle="1" w:styleId="BalloonText1">
    <w:name w:val="Balloon Text1"/>
    <w:basedOn w:val="a"/>
    <w:rsid w:val="003544BE"/>
    <w:rPr>
      <w:rFonts w:ascii="Arial" w:eastAsia="돋움" w:hAnsi="Arial"/>
      <w:sz w:val="18"/>
      <w:szCs w:val="18"/>
    </w:rPr>
  </w:style>
  <w:style w:type="paragraph" w:customStyle="1" w:styleId="Caption1">
    <w:name w:val="Caption1"/>
    <w:basedOn w:val="a"/>
    <w:next w:val="a"/>
    <w:rsid w:val="003544BE"/>
    <w:rPr>
      <w:b/>
      <w:bCs/>
    </w:rPr>
  </w:style>
  <w:style w:type="paragraph" w:styleId="40">
    <w:name w:val="toc 4"/>
    <w:basedOn w:val="ab"/>
    <w:uiPriority w:val="39"/>
    <w:rsid w:val="003544BE"/>
    <w:pPr>
      <w:tabs>
        <w:tab w:val="right" w:leader="dot" w:pos="8789"/>
      </w:tabs>
      <w:ind w:left="849"/>
    </w:pPr>
  </w:style>
  <w:style w:type="paragraph" w:styleId="50">
    <w:name w:val="toc 5"/>
    <w:basedOn w:val="ab"/>
    <w:uiPriority w:val="39"/>
    <w:rsid w:val="003544BE"/>
    <w:pPr>
      <w:tabs>
        <w:tab w:val="right" w:leader="dot" w:pos="8506"/>
      </w:tabs>
      <w:ind w:left="1132"/>
    </w:pPr>
  </w:style>
  <w:style w:type="paragraph" w:styleId="60">
    <w:name w:val="toc 6"/>
    <w:basedOn w:val="ab"/>
    <w:rsid w:val="003544BE"/>
    <w:pPr>
      <w:tabs>
        <w:tab w:val="right" w:leader="dot" w:pos="8223"/>
      </w:tabs>
      <w:ind w:left="1415"/>
    </w:pPr>
  </w:style>
  <w:style w:type="paragraph" w:styleId="70">
    <w:name w:val="toc 7"/>
    <w:basedOn w:val="ab"/>
    <w:rsid w:val="003544BE"/>
    <w:pPr>
      <w:tabs>
        <w:tab w:val="right" w:leader="dot" w:pos="7940"/>
      </w:tabs>
      <w:ind w:left="1698"/>
    </w:pPr>
  </w:style>
  <w:style w:type="paragraph" w:styleId="80">
    <w:name w:val="toc 8"/>
    <w:basedOn w:val="ab"/>
    <w:rsid w:val="003544BE"/>
    <w:pPr>
      <w:tabs>
        <w:tab w:val="right" w:leader="dot" w:pos="7657"/>
      </w:tabs>
      <w:ind w:left="1981"/>
    </w:pPr>
  </w:style>
  <w:style w:type="paragraph" w:styleId="90">
    <w:name w:val="toc 9"/>
    <w:basedOn w:val="ab"/>
    <w:rsid w:val="003544BE"/>
    <w:pPr>
      <w:tabs>
        <w:tab w:val="right" w:leader="dot" w:pos="7374"/>
      </w:tabs>
      <w:ind w:left="2264"/>
    </w:pPr>
  </w:style>
  <w:style w:type="paragraph" w:customStyle="1" w:styleId="100">
    <w:name w:val="목차 10"/>
    <w:basedOn w:val="ab"/>
    <w:rsid w:val="003544BE"/>
    <w:pPr>
      <w:tabs>
        <w:tab w:val="right" w:leader="dot" w:pos="7091"/>
      </w:tabs>
      <w:ind w:left="2547"/>
    </w:pPr>
  </w:style>
  <w:style w:type="paragraph" w:customStyle="1" w:styleId="af3">
    <w:name w:val="표 내용"/>
    <w:basedOn w:val="a"/>
    <w:rsid w:val="003544BE"/>
    <w:pPr>
      <w:suppressLineNumbers/>
    </w:pPr>
  </w:style>
  <w:style w:type="paragraph" w:customStyle="1" w:styleId="af4">
    <w:name w:val="표제목"/>
    <w:basedOn w:val="af3"/>
    <w:rsid w:val="003544BE"/>
    <w:pPr>
      <w:jc w:val="center"/>
    </w:pPr>
    <w:rPr>
      <w:b/>
      <w:bCs/>
    </w:rPr>
  </w:style>
  <w:style w:type="paragraph" w:customStyle="1" w:styleId="af5">
    <w:name w:val="프레임 내용"/>
    <w:basedOn w:val="a8"/>
    <w:rsid w:val="003544BE"/>
  </w:style>
  <w:style w:type="paragraph" w:customStyle="1" w:styleId="HTMLPreformatted1">
    <w:name w:val="HTML Preformatted1"/>
    <w:basedOn w:val="a"/>
    <w:rsid w:val="003544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spacing w:line="240" w:lineRule="auto"/>
      <w:textAlignment w:val="auto"/>
    </w:pPr>
    <w:rPr>
      <w:rFonts w:ascii="굴림체" w:eastAsia="굴림체" w:hAnsi="굴림체" w:cs="굴림체"/>
      <w:sz w:val="24"/>
      <w:szCs w:val="24"/>
    </w:rPr>
  </w:style>
  <w:style w:type="paragraph" w:styleId="af6">
    <w:name w:val="endnote text"/>
    <w:basedOn w:val="a"/>
    <w:link w:val="Char0"/>
    <w:uiPriority w:val="99"/>
    <w:semiHidden/>
    <w:unhideWhenUsed/>
    <w:rsid w:val="005A0F8C"/>
    <w:pPr>
      <w:snapToGrid w:val="0"/>
    </w:pPr>
  </w:style>
  <w:style w:type="character" w:customStyle="1" w:styleId="Char0">
    <w:name w:val="미주 텍스트 Char"/>
    <w:link w:val="af6"/>
    <w:uiPriority w:val="99"/>
    <w:semiHidden/>
    <w:rsid w:val="005A0F8C"/>
    <w:rPr>
      <w:rFonts w:eastAsia="바탕"/>
      <w:lang w:eastAsia="ar-SA"/>
    </w:rPr>
  </w:style>
  <w:style w:type="character" w:styleId="af7">
    <w:name w:val="endnote reference"/>
    <w:uiPriority w:val="99"/>
    <w:semiHidden/>
    <w:unhideWhenUsed/>
    <w:rsid w:val="005A0F8C"/>
    <w:rPr>
      <w:vertAlign w:val="superscript"/>
    </w:rPr>
  </w:style>
  <w:style w:type="character" w:styleId="af8">
    <w:name w:val="footnote reference"/>
    <w:uiPriority w:val="99"/>
    <w:semiHidden/>
    <w:unhideWhenUsed/>
    <w:rsid w:val="005A0F8C"/>
    <w:rPr>
      <w:vertAlign w:val="superscript"/>
    </w:rPr>
  </w:style>
  <w:style w:type="table" w:styleId="af9">
    <w:name w:val="Table Grid"/>
    <w:basedOn w:val="a1"/>
    <w:uiPriority w:val="59"/>
    <w:rsid w:val="00B84FF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">
    <w:name w:val="본문 Char"/>
    <w:link w:val="a8"/>
    <w:rsid w:val="00FE0C38"/>
    <w:rPr>
      <w:rFonts w:asciiTheme="minorEastAsia" w:eastAsiaTheme="minorEastAsia" w:hAnsiTheme="minorEastAsia"/>
      <w:sz w:val="22"/>
    </w:rPr>
  </w:style>
  <w:style w:type="character" w:customStyle="1" w:styleId="2Char">
    <w:name w:val="제목 2 Char"/>
    <w:link w:val="2"/>
    <w:rsid w:val="003569E5"/>
    <w:rPr>
      <w:rFonts w:ascii="Arial" w:eastAsiaTheme="minorEastAsia" w:hAnsi="Arial"/>
      <w:b/>
      <w:sz w:val="24"/>
      <w:lang w:eastAsia="ar-SA"/>
    </w:rPr>
  </w:style>
  <w:style w:type="paragraph" w:styleId="HTML">
    <w:name w:val="HTML Preformatted"/>
    <w:basedOn w:val="a"/>
    <w:link w:val="HTMLChar"/>
    <w:uiPriority w:val="99"/>
    <w:semiHidden/>
    <w:unhideWhenUsed/>
    <w:rsid w:val="003A68F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spacing w:line="240" w:lineRule="auto"/>
      <w:textAlignment w:val="auto"/>
    </w:pPr>
    <w:rPr>
      <w:rFonts w:ascii="굴림체" w:eastAsia="굴림체" w:hAnsi="굴림체"/>
      <w:sz w:val="24"/>
      <w:szCs w:val="24"/>
    </w:rPr>
  </w:style>
  <w:style w:type="character" w:customStyle="1" w:styleId="HTMLChar">
    <w:name w:val="미리 서식이 지정된 HTML Char"/>
    <w:link w:val="HTML"/>
    <w:uiPriority w:val="99"/>
    <w:semiHidden/>
    <w:rsid w:val="003A68F1"/>
    <w:rPr>
      <w:rFonts w:ascii="굴림체" w:eastAsia="굴림체" w:hAnsi="굴림체" w:cs="굴림체"/>
      <w:sz w:val="24"/>
      <w:szCs w:val="24"/>
    </w:rPr>
  </w:style>
  <w:style w:type="character" w:styleId="afa">
    <w:name w:val="Strong"/>
    <w:uiPriority w:val="22"/>
    <w:qFormat/>
    <w:rsid w:val="002A648D"/>
    <w:rPr>
      <w:b/>
      <w:bCs/>
    </w:rPr>
  </w:style>
  <w:style w:type="paragraph" w:styleId="afb">
    <w:name w:val="Normal (Web)"/>
    <w:basedOn w:val="a"/>
    <w:uiPriority w:val="99"/>
    <w:unhideWhenUsed/>
    <w:rsid w:val="002A648D"/>
    <w:pPr>
      <w:widowControl/>
      <w:suppressAutoHyphens w:val="0"/>
      <w:overflowPunct/>
      <w:autoSpaceDE/>
      <w:spacing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c">
    <w:name w:val="논문본문"/>
    <w:basedOn w:val="a"/>
    <w:rsid w:val="000C1F44"/>
    <w:pPr>
      <w:widowControl/>
      <w:suppressAutoHyphens w:val="0"/>
      <w:overflowPunct/>
      <w:autoSpaceDE/>
      <w:snapToGrid w:val="0"/>
      <w:spacing w:line="288" w:lineRule="auto"/>
      <w:jc w:val="both"/>
      <w:textAlignment w:val="auto"/>
    </w:pPr>
    <w:rPr>
      <w:rFonts w:ascii="휴먼명조" w:eastAsia="휴먼명조" w:hAnsi="HCI Poppy" w:cs="굴림"/>
      <w:color w:val="000000"/>
      <w:sz w:val="18"/>
      <w:szCs w:val="18"/>
      <w:lang w:eastAsia="ko-KR"/>
    </w:rPr>
  </w:style>
  <w:style w:type="paragraph" w:customStyle="1" w:styleId="afd">
    <w:name w:val="장제목"/>
    <w:basedOn w:val="a"/>
    <w:rsid w:val="00A77C83"/>
    <w:pPr>
      <w:widowControl/>
      <w:suppressAutoHyphens w:val="0"/>
      <w:overflowPunct/>
      <w:autoSpaceDE/>
      <w:snapToGrid w:val="0"/>
      <w:spacing w:before="400" w:after="200" w:line="312" w:lineRule="auto"/>
      <w:jc w:val="both"/>
      <w:textAlignment w:val="auto"/>
    </w:pPr>
    <w:rPr>
      <w:rFonts w:ascii="HY견고딕" w:eastAsia="HY견고딕" w:hAnsi="HY견고딕" w:cs="굴림"/>
      <w:color w:val="000000"/>
      <w:sz w:val="18"/>
      <w:szCs w:val="18"/>
      <w:lang w:eastAsia="ko-KR"/>
    </w:rPr>
  </w:style>
  <w:style w:type="paragraph" w:styleId="afe">
    <w:name w:val="Date"/>
    <w:basedOn w:val="a"/>
    <w:next w:val="a"/>
    <w:link w:val="Char1"/>
    <w:rsid w:val="002C1B25"/>
    <w:pPr>
      <w:suppressAutoHyphens w:val="0"/>
      <w:autoSpaceDN w:val="0"/>
      <w:adjustRightInd w:val="0"/>
    </w:pPr>
    <w:rPr>
      <w:rFonts w:ascii="굴림" w:eastAsia="굴림" w:hAnsi="굴림"/>
      <w:sz w:val="18"/>
    </w:rPr>
  </w:style>
  <w:style w:type="character" w:customStyle="1" w:styleId="Char1">
    <w:name w:val="날짜 Char"/>
    <w:link w:val="afe"/>
    <w:rsid w:val="002C1B25"/>
    <w:rPr>
      <w:rFonts w:ascii="굴림" w:eastAsia="굴림" w:hAnsi="굴림"/>
      <w:sz w:val="18"/>
    </w:rPr>
  </w:style>
  <w:style w:type="paragraph" w:customStyle="1" w:styleId="aff">
    <w:name w:val="쪽"/>
    <w:basedOn w:val="a"/>
    <w:rsid w:val="00BA50CC"/>
    <w:pPr>
      <w:widowControl/>
      <w:suppressAutoHyphens w:val="0"/>
      <w:overflowPunct/>
      <w:autoSpaceDE/>
      <w:spacing w:before="100" w:beforeAutospacing="1" w:after="100" w:afterAutospacing="1" w:line="240" w:lineRule="auto"/>
      <w:textAlignment w:val="auto"/>
    </w:pPr>
    <w:rPr>
      <w:rFonts w:ascii="굴림" w:eastAsia="굴림" w:hAnsi="굴림" w:cs="굴림"/>
      <w:sz w:val="24"/>
      <w:szCs w:val="24"/>
      <w:lang w:eastAsia="ko-KR"/>
    </w:rPr>
  </w:style>
  <w:style w:type="paragraph" w:customStyle="1" w:styleId="aff0">
    <w:name w:val="ㅇ"/>
    <w:basedOn w:val="a"/>
    <w:rsid w:val="00183368"/>
    <w:pPr>
      <w:widowControl/>
      <w:suppressAutoHyphens w:val="0"/>
      <w:overflowPunct/>
      <w:autoSpaceDE/>
      <w:snapToGrid w:val="0"/>
      <w:spacing w:before="228" w:line="360" w:lineRule="auto"/>
      <w:ind w:left="1200"/>
      <w:jc w:val="both"/>
      <w:textAlignment w:val="auto"/>
    </w:pPr>
    <w:rPr>
      <w:rFonts w:ascii="한양신명조" w:eastAsia="한양신명조" w:hAnsi="한양신명조" w:cs="굴림"/>
      <w:color w:val="000000"/>
      <w:sz w:val="30"/>
      <w:szCs w:val="30"/>
      <w:lang w:eastAsia="ko-KR"/>
    </w:rPr>
  </w:style>
  <w:style w:type="paragraph" w:styleId="aff1">
    <w:name w:val="Balloon Text"/>
    <w:basedOn w:val="a"/>
    <w:link w:val="Char2"/>
    <w:uiPriority w:val="99"/>
    <w:semiHidden/>
    <w:unhideWhenUsed/>
    <w:rsid w:val="00D65F3F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f1"/>
    <w:uiPriority w:val="99"/>
    <w:semiHidden/>
    <w:rsid w:val="00D65F3F"/>
    <w:rPr>
      <w:rFonts w:asciiTheme="majorHAnsi" w:eastAsiaTheme="majorEastAsia" w:hAnsiTheme="majorHAnsi" w:cstheme="majorBidi"/>
      <w:sz w:val="18"/>
      <w:szCs w:val="18"/>
      <w:lang w:eastAsia="ar-SA"/>
    </w:rPr>
  </w:style>
  <w:style w:type="character" w:styleId="aff2">
    <w:name w:val="annotation reference"/>
    <w:basedOn w:val="a0"/>
    <w:uiPriority w:val="99"/>
    <w:semiHidden/>
    <w:unhideWhenUsed/>
    <w:rsid w:val="00B16A49"/>
    <w:rPr>
      <w:sz w:val="18"/>
      <w:szCs w:val="18"/>
    </w:rPr>
  </w:style>
  <w:style w:type="paragraph" w:styleId="aff3">
    <w:name w:val="annotation text"/>
    <w:basedOn w:val="a"/>
    <w:link w:val="Char3"/>
    <w:uiPriority w:val="99"/>
    <w:semiHidden/>
    <w:unhideWhenUsed/>
    <w:rsid w:val="00B16A49"/>
  </w:style>
  <w:style w:type="character" w:customStyle="1" w:styleId="Char3">
    <w:name w:val="메모 텍스트 Char"/>
    <w:basedOn w:val="a0"/>
    <w:link w:val="aff3"/>
    <w:uiPriority w:val="99"/>
    <w:semiHidden/>
    <w:rsid w:val="00B16A49"/>
    <w:rPr>
      <w:rFonts w:eastAsia="바탕"/>
      <w:lang w:eastAsia="ar-SA"/>
    </w:rPr>
  </w:style>
  <w:style w:type="paragraph" w:styleId="aff4">
    <w:name w:val="annotation subject"/>
    <w:basedOn w:val="aff3"/>
    <w:next w:val="aff3"/>
    <w:link w:val="Char4"/>
    <w:uiPriority w:val="99"/>
    <w:semiHidden/>
    <w:unhideWhenUsed/>
    <w:rsid w:val="00B16A49"/>
    <w:rPr>
      <w:b/>
      <w:bCs/>
    </w:rPr>
  </w:style>
  <w:style w:type="character" w:customStyle="1" w:styleId="Char4">
    <w:name w:val="메모 주제 Char"/>
    <w:basedOn w:val="Char3"/>
    <w:link w:val="aff4"/>
    <w:uiPriority w:val="99"/>
    <w:semiHidden/>
    <w:rsid w:val="00B16A49"/>
    <w:rPr>
      <w:rFonts w:eastAsia="바탕"/>
      <w:b/>
      <w:bCs/>
      <w:lang w:eastAsia="ar-SA"/>
    </w:rPr>
  </w:style>
  <w:style w:type="paragraph" w:styleId="aff5">
    <w:name w:val="List Paragraph"/>
    <w:basedOn w:val="a"/>
    <w:uiPriority w:val="34"/>
    <w:qFormat/>
    <w:rsid w:val="00C00700"/>
    <w:pPr>
      <w:ind w:leftChars="400" w:left="800"/>
    </w:pPr>
  </w:style>
  <w:style w:type="character" w:styleId="aff6">
    <w:name w:val="Unresolved Mention"/>
    <w:basedOn w:val="a0"/>
    <w:uiPriority w:val="99"/>
    <w:semiHidden/>
    <w:unhideWhenUsed/>
    <w:rsid w:val="005944CA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2B7A7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a4">
    <w:name w:val="Pa4"/>
    <w:basedOn w:val="Default"/>
    <w:next w:val="Default"/>
    <w:uiPriority w:val="99"/>
    <w:rsid w:val="00463D6A"/>
    <w:pPr>
      <w:widowControl/>
      <w:suppressAutoHyphens w:val="0"/>
      <w:autoSpaceDN w:val="0"/>
      <w:adjustRightInd w:val="0"/>
      <w:spacing w:line="241" w:lineRule="atLeast"/>
    </w:pPr>
    <w:rPr>
      <w:rFonts w:ascii="Roboto" w:eastAsia="맑은 고딕" w:hAnsi="Roboto"/>
      <w:color w:val="auto"/>
      <w:lang w:eastAsia="ko-KR"/>
    </w:rPr>
  </w:style>
  <w:style w:type="character" w:customStyle="1" w:styleId="A70">
    <w:name w:val="A7"/>
    <w:uiPriority w:val="99"/>
    <w:rsid w:val="00463D6A"/>
    <w:rPr>
      <w:rFonts w:cs="Roboto"/>
      <w:color w:val="211D1E"/>
      <w:sz w:val="30"/>
      <w:szCs w:val="30"/>
    </w:rPr>
  </w:style>
  <w:style w:type="character" w:customStyle="1" w:styleId="1Char">
    <w:name w:val="제목 1 Char"/>
    <w:basedOn w:val="a0"/>
    <w:link w:val="1"/>
    <w:rsid w:val="004742B6"/>
    <w:rPr>
      <w:rFonts w:ascii="Arial" w:hAnsi="Arial"/>
      <w:b/>
      <w:sz w:val="28"/>
      <w:lang w:eastAsia="ar-SA"/>
    </w:rPr>
  </w:style>
  <w:style w:type="paragraph" w:customStyle="1" w:styleId="10">
    <w:name w:val="동1"/>
    <w:basedOn w:val="a8"/>
    <w:link w:val="1Char0"/>
    <w:qFormat/>
    <w:rsid w:val="00EF695F"/>
    <w:pPr>
      <w:numPr>
        <w:numId w:val="4"/>
      </w:numPr>
    </w:pPr>
    <w:rPr>
      <w:rFonts w:asciiTheme="minorHAnsi" w:eastAsiaTheme="minorHAnsi" w:hAnsiTheme="minorHAnsi"/>
    </w:rPr>
  </w:style>
  <w:style w:type="character" w:customStyle="1" w:styleId="1Char0">
    <w:name w:val="동1 Char"/>
    <w:basedOn w:val="Char"/>
    <w:link w:val="10"/>
    <w:rsid w:val="00EF695F"/>
    <w:rPr>
      <w:rFonts w:asciiTheme="minorHAnsi" w:eastAsiaTheme="minorHAnsi" w:hAnsiTheme="minorHAnsi"/>
      <w:sz w:val="22"/>
    </w:rPr>
  </w:style>
  <w:style w:type="paragraph" w:customStyle="1" w:styleId="aff7">
    <w:name w:val="그림"/>
    <w:basedOn w:val="a8"/>
    <w:link w:val="Char5"/>
    <w:rsid w:val="006147BB"/>
    <w:pPr>
      <w:jc w:val="center"/>
    </w:pPr>
  </w:style>
  <w:style w:type="character" w:customStyle="1" w:styleId="Char5">
    <w:name w:val="그림 Char"/>
    <w:basedOn w:val="Char"/>
    <w:link w:val="aff7"/>
    <w:rsid w:val="006147BB"/>
    <w:rPr>
      <w:rFonts w:asciiTheme="minorEastAsia" w:eastAsiaTheme="minorEastAsia" w:hAnsiTheme="minorEastAsia"/>
      <w:sz w:val="22"/>
    </w:rPr>
  </w:style>
  <w:style w:type="table" w:customStyle="1" w:styleId="14">
    <w:name w:val="스타일1"/>
    <w:basedOn w:val="a1"/>
    <w:uiPriority w:val="99"/>
    <w:rsid w:val="00F8614F"/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</w:style>
  <w:style w:type="paragraph" w:customStyle="1" w:styleId="15">
    <w:name w:val="ㅍ1"/>
    <w:basedOn w:val="a8"/>
    <w:link w:val="1Char1"/>
    <w:qFormat/>
    <w:rsid w:val="00F8614F"/>
    <w:pPr>
      <w:spacing w:after="0"/>
      <w:ind w:left="640" w:hangingChars="337" w:hanging="640"/>
      <w:jc w:val="center"/>
    </w:pPr>
    <w:rPr>
      <w:rFonts w:asciiTheme="minorHAnsi" w:eastAsiaTheme="minorHAnsi" w:hAnsiTheme="minorHAnsi"/>
      <w:bCs/>
      <w:sz w:val="19"/>
      <w:szCs w:val="19"/>
    </w:rPr>
  </w:style>
  <w:style w:type="character" w:customStyle="1" w:styleId="1Char1">
    <w:name w:val="ㅍ1 Char"/>
    <w:basedOn w:val="Char"/>
    <w:link w:val="15"/>
    <w:rsid w:val="00F8614F"/>
    <w:rPr>
      <w:rFonts w:asciiTheme="minorHAnsi" w:eastAsiaTheme="minorHAnsi" w:hAnsiTheme="minorHAnsi"/>
      <w:bCs/>
      <w:sz w:val="19"/>
      <w:szCs w:val="19"/>
    </w:rPr>
  </w:style>
  <w:style w:type="paragraph" w:customStyle="1" w:styleId="22">
    <w:name w:val="스타일2"/>
    <w:basedOn w:val="15"/>
    <w:link w:val="2Char0"/>
    <w:qFormat/>
    <w:rsid w:val="00F8614F"/>
    <w:rPr>
      <w:b/>
      <w:bCs w:val="0"/>
    </w:rPr>
  </w:style>
  <w:style w:type="character" w:customStyle="1" w:styleId="2Char0">
    <w:name w:val="스타일2 Char"/>
    <w:basedOn w:val="1Char1"/>
    <w:link w:val="22"/>
    <w:rsid w:val="00F8614F"/>
    <w:rPr>
      <w:rFonts w:asciiTheme="minorHAnsi" w:eastAsiaTheme="minorHAnsi" w:hAnsiTheme="minorHAnsi"/>
      <w:b/>
      <w:bCs w:val="0"/>
      <w:sz w:val="19"/>
      <w:szCs w:val="19"/>
    </w:rPr>
  </w:style>
  <w:style w:type="paragraph" w:customStyle="1" w:styleId="aff8">
    <w:name w:val="표왼"/>
    <w:basedOn w:val="a8"/>
    <w:link w:val="Char6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Char6">
    <w:name w:val="표왼 Char"/>
    <w:basedOn w:val="Char"/>
    <w:link w:val="aff8"/>
    <w:rsid w:val="00F8614F"/>
    <w:rPr>
      <w:rFonts w:asciiTheme="minorHAnsi" w:eastAsiaTheme="minorHAnsi" w:hAnsiTheme="minorHAnsi"/>
      <w:sz w:val="19"/>
      <w:szCs w:val="19"/>
    </w:rPr>
  </w:style>
  <w:style w:type="paragraph" w:customStyle="1" w:styleId="31">
    <w:name w:val="스타일3"/>
    <w:basedOn w:val="a8"/>
    <w:link w:val="3Char"/>
    <w:qFormat/>
    <w:rsid w:val="00F8614F"/>
    <w:pPr>
      <w:spacing w:after="0"/>
      <w:ind w:left="0"/>
    </w:pPr>
    <w:rPr>
      <w:rFonts w:asciiTheme="minorHAnsi" w:eastAsiaTheme="minorHAnsi" w:hAnsiTheme="minorHAnsi"/>
      <w:sz w:val="19"/>
      <w:szCs w:val="19"/>
    </w:rPr>
  </w:style>
  <w:style w:type="character" w:customStyle="1" w:styleId="3Char">
    <w:name w:val="스타일3 Char"/>
    <w:basedOn w:val="Char"/>
    <w:link w:val="31"/>
    <w:rsid w:val="00F8614F"/>
    <w:rPr>
      <w:rFonts w:asciiTheme="minorHAnsi" w:eastAsiaTheme="minorHAnsi" w:hAnsiTheme="minorHAnsi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0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7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4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28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7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22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02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9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32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8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39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7891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4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1636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111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5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67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71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6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84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74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35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6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82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7103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653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8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0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4363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4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2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9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2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7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40590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51463">
                                      <w:marLeft w:val="150"/>
                                      <w:marRight w:val="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991450">
                                          <w:marLeft w:val="0"/>
                                          <w:marRight w:val="0"/>
                                          <w:marTop w:val="15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4" w:color="EFEFEF"/>
                                            <w:right w:val="none" w:sz="0" w:space="0" w:color="auto"/>
                                          </w:divBdr>
                                          <w:divsChild>
                                            <w:div w:id="50254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6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47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79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07625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12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1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8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72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32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28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108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7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575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0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2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99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32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06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023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17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16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0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82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041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98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99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46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49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724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89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73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520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518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0729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346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51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43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053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6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69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180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04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82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87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983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62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9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012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98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74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74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6605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08732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86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69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3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23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3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88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4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99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29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9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36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739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0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4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713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64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97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108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99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846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59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9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3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1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7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65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1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8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94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41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728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33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890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82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90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66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80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63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8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356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3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40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80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9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997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37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358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79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0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607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297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4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76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4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89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0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1327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1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623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189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8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63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494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472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3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867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9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7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373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794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25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576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0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719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8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1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3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14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544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93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03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001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73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207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3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702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29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616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9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1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80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26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827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26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635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844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7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972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25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79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483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32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81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21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7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716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5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098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2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31351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8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90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85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143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04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18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9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71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32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52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89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40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554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009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65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485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15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2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5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50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9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758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27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27284">
                          <w:marLeft w:val="0"/>
                          <w:marRight w:val="0"/>
                          <w:marTop w:val="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0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0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49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21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424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0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59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00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3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2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91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28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8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19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658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lab.research.google.com/signup" TargetMode="External"/><Relationship Id="rId18" Type="http://schemas.openxmlformats.org/officeDocument/2006/relationships/hyperlink" Target="https://aistudio.google.com/app/apikey" TargetMode="External"/><Relationship Id="rId26" Type="http://schemas.openxmlformats.org/officeDocument/2006/relationships/hyperlink" Target="https://www.nvidia.com/Download/index.aspx" TargetMode="External"/><Relationship Id="rId39" Type="http://schemas.openxmlformats.org/officeDocument/2006/relationships/hyperlink" Target="https://code.visualstudio.com/download" TargetMode="External"/><Relationship Id="rId21" Type="http://schemas.openxmlformats.org/officeDocument/2006/relationships/hyperlink" Target="https://docs.wandb.ai/quickstart/" TargetMode="External"/><Relationship Id="rId34" Type="http://schemas.openxmlformats.org/officeDocument/2006/relationships/hyperlink" Target="https://pytorch.org/get-started/previous-versions/" TargetMode="External"/><Relationship Id="rId42" Type="http://schemas.openxmlformats.org/officeDocument/2006/relationships/hyperlink" Target="http://0.0.0.0:3000" TargetMode="External"/><Relationship Id="rId47" Type="http://schemas.openxmlformats.org/officeDocument/2006/relationships/hyperlink" Target="https://medium.com/" TargetMode="External"/><Relationship Id="rId50" Type="http://schemas.openxmlformats.org/officeDocument/2006/relationships/hyperlink" Target="https://www.python.org/" TargetMode="External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6" Type="http://schemas.openxmlformats.org/officeDocument/2006/relationships/hyperlink" Target="https://huggingface.co" TargetMode="External"/><Relationship Id="rId29" Type="http://schemas.openxmlformats.org/officeDocument/2006/relationships/hyperlink" Target="https://docs.github.com/ko/desktop/installing-and-authenticating-to-github-desktop/installing-github-desktop" TargetMode="External"/><Relationship Id="rId11" Type="http://schemas.openxmlformats.org/officeDocument/2006/relationships/footer" Target="footer1.xml"/><Relationship Id="rId24" Type="http://schemas.openxmlformats.org/officeDocument/2006/relationships/hyperlink" Target="https://www.python.org/" TargetMode="External"/><Relationship Id="rId32" Type="http://schemas.openxmlformats.org/officeDocument/2006/relationships/image" Target="media/image6.png"/><Relationship Id="rId37" Type="http://schemas.openxmlformats.org/officeDocument/2006/relationships/hyperlink" Target="https://www.ollama.com/" TargetMode="External"/><Relationship Id="rId40" Type="http://schemas.openxmlformats.org/officeDocument/2006/relationships/hyperlink" Target="https://claude.ai/download" TargetMode="External"/><Relationship Id="rId45" Type="http://schemas.openxmlformats.org/officeDocument/2006/relationships/hyperlink" Target="https://www.youtube.com/" TargetMode="External"/><Relationship Id="rId53" Type="http://schemas.openxmlformats.org/officeDocument/2006/relationships/hyperlink" Target="https://pytorch.org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hyperlink" Target="https://serpapi.com/manage-api-key" TargetMode="External"/><Relationship Id="rId31" Type="http://schemas.openxmlformats.org/officeDocument/2006/relationships/hyperlink" Target="https://pytorch.org/get-started/locally/" TargetMode="External"/><Relationship Id="rId44" Type="http://schemas.openxmlformats.org/officeDocument/2006/relationships/image" Target="media/image9.png"/><Relationship Id="rId52" Type="http://schemas.openxmlformats.org/officeDocument/2006/relationships/hyperlink" Target="https://platform.openai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3.png"/><Relationship Id="rId27" Type="http://schemas.openxmlformats.org/officeDocument/2006/relationships/hyperlink" Target="https://developer.nvidia.com/cuda-downloads" TargetMode="External"/><Relationship Id="rId30" Type="http://schemas.openxmlformats.org/officeDocument/2006/relationships/hyperlink" Target="https://docs.anaconda.com/anaconda/install/" TargetMode="External"/><Relationship Id="rId35" Type="http://schemas.openxmlformats.org/officeDocument/2006/relationships/image" Target="media/image8.png"/><Relationship Id="rId43" Type="http://schemas.openxmlformats.org/officeDocument/2006/relationships/hyperlink" Target="https://daddynkidsmakers.blogspot.com/2025/11/falkordb-llm-bim.html" TargetMode="External"/><Relationship Id="rId48" Type="http://schemas.openxmlformats.org/officeDocument/2006/relationships/hyperlink" Target="https://www.nvidia.com/Download/index.aspx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docs.anaconda.com/anaconda/install/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github.com/mac999/infra_ai_agent_tutorials" TargetMode="External"/><Relationship Id="rId17" Type="http://schemas.openxmlformats.org/officeDocument/2006/relationships/hyperlink" Target="https://claude.ai/" TargetMode="External"/><Relationship Id="rId25" Type="http://schemas.openxmlformats.org/officeDocument/2006/relationships/hyperlink" Target="https://www.youtube.com/watch?v=u4xUUBTER4I" TargetMode="External"/><Relationship Id="rId33" Type="http://schemas.openxmlformats.org/officeDocument/2006/relationships/image" Target="media/image7.png"/><Relationship Id="rId38" Type="http://schemas.openxmlformats.org/officeDocument/2006/relationships/hyperlink" Target="https://www.sublimetext.com/" TargetMode="External"/><Relationship Id="rId46" Type="http://schemas.openxmlformats.org/officeDocument/2006/relationships/hyperlink" Target="https://huggingface.co/" TargetMode="External"/><Relationship Id="rId20" Type="http://schemas.openxmlformats.org/officeDocument/2006/relationships/hyperlink" Target="https://app.tavily.com/home" TargetMode="External"/><Relationship Id="rId41" Type="http://schemas.openxmlformats.org/officeDocument/2006/relationships/hyperlink" Target="http://localhost:3000" TargetMode="External"/><Relationship Id="rId54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5" Type="http://schemas.openxmlformats.org/officeDocument/2006/relationships/hyperlink" Target="https://huggingface.co/settings/tokens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5.png"/><Relationship Id="rId36" Type="http://schemas.openxmlformats.org/officeDocument/2006/relationships/hyperlink" Target="https://www.docker.com/get-started/" TargetMode="External"/><Relationship Id="rId49" Type="http://schemas.openxmlformats.org/officeDocument/2006/relationships/hyperlink" Target="https://developer.nvidia.com/cuda-toolk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artWorkEnv\&#44277;&#53685;&#54872;&#44221;\&#54364;&#51456;&#49436;&#49885;\RupStdDo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FD93B-2D0A-4381-A9FF-508DBDDDA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RupStdDoc.dot</Template>
  <TotalTime>171</TotalTime>
  <Pages>11</Pages>
  <Words>998</Words>
  <Characters>5694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Vision</vt:lpstr>
    </vt:vector>
  </TitlesOfParts>
  <Company>Microsoft</Company>
  <LinksUpToDate>false</LinksUpToDate>
  <CharactersWithSpaces>6679</CharactersWithSpaces>
  <SharedDoc>false</SharedDoc>
  <HLinks>
    <vt:vector size="18" baseType="variant">
      <vt:variant>
        <vt:i4>3473508</vt:i4>
      </vt:variant>
      <vt:variant>
        <vt:i4>528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3473508</vt:i4>
      </vt:variant>
      <vt:variant>
        <vt:i4>519</vt:i4>
      </vt:variant>
      <vt:variant>
        <vt:i4>0</vt:i4>
      </vt:variant>
      <vt:variant>
        <vt:i4>5</vt:i4>
      </vt:variant>
      <vt:variant>
        <vt:lpwstr>http://www.landxml.org/</vt:lpwstr>
      </vt:variant>
      <vt:variant>
        <vt:lpwstr/>
      </vt:variant>
      <vt:variant>
        <vt:i4>4849675</vt:i4>
      </vt:variant>
      <vt:variant>
        <vt:i4>516</vt:i4>
      </vt:variant>
      <vt:variant>
        <vt:i4>0</vt:i4>
      </vt:variant>
      <vt:variant>
        <vt:i4>5</vt:i4>
      </vt:variant>
      <vt:variant>
        <vt:lpwstr>http://www.buildingsmartalliance.org/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Project Name</dc:subject>
  <dc:creator>강태욱</dc:creator>
  <cp:lastModifiedBy>KS</cp:lastModifiedBy>
  <cp:revision>177</cp:revision>
  <cp:lastPrinted>2025-07-27T01:31:00Z</cp:lastPrinted>
  <dcterms:created xsi:type="dcterms:W3CDTF">2025-04-22T01:43:00Z</dcterms:created>
  <dcterms:modified xsi:type="dcterms:W3CDTF">2025-12-10T07:25:00Z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fae0650454dd1ef384894706d8d496217d0420e2d81eb023655a468dfb836626</vt:lpwstr>
  </property>
</Properties>
</file>
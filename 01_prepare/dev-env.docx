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BF112C" w:rsidRDefault="00C845BE" w:rsidP="00065D44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BF112C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BF112C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BF112C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AC407" w14:textId="51B3FCFC" w:rsidR="006817DA" w:rsidRDefault="006817DA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A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I AGENT </w:t>
                            </w:r>
                            <w:bookmarkStart w:id="0" w:name="_GoBack"/>
                            <w:bookmarkEnd w:id="0"/>
                          </w:p>
                          <w:p w14:paraId="3A862F61" w14:textId="43A1CDA3" w:rsidR="000D5DE8" w:rsidRPr="00AC30A7" w:rsidRDefault="00921D47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개발환경</w:t>
                            </w:r>
                            <w:r w:rsidR="000C465F"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 xml:space="preserve"> 설치 매뉴얼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315AC407" w14:textId="51B3FCFC" w:rsidR="006817DA" w:rsidRDefault="006817DA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A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I AGENT </w:t>
                      </w:r>
                      <w:bookmarkStart w:id="1" w:name="_GoBack"/>
                      <w:bookmarkEnd w:id="1"/>
                    </w:p>
                    <w:p w14:paraId="3A862F61" w14:textId="43A1CDA3" w:rsidR="000D5DE8" w:rsidRPr="00AC30A7" w:rsidRDefault="00921D47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개발환경</w:t>
                      </w:r>
                      <w:r w:rsidR="000C465F"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 xml:space="preserve"> 설치 매뉴얼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BF112C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BF112C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BF112C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48D21F6E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004EDB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48D21F6E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004EDB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BF112C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BF112C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7777777" w:rsidR="00CA1C76" w:rsidRPr="00BF112C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BF112C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BF112C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BF112C" w:rsidRDefault="00D5082E">
      <w:pPr>
        <w:pStyle w:val="ac"/>
        <w:rPr>
          <w:rFonts w:asciiTheme="majorHAnsi" w:eastAsiaTheme="majorHAnsi" w:hAnsiTheme="majorHAnsi"/>
        </w:rPr>
        <w:sectPr w:rsidR="00D5082E" w:rsidRPr="00BF112C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lastRenderedPageBreak/>
        <w:t>Table of Contents</w:t>
      </w:r>
    </w:p>
    <w:p w14:paraId="371FCEB7" w14:textId="587B0A7B" w:rsidR="009D5F43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 w:rsidRPr="00BF112C">
        <w:rPr>
          <w:rFonts w:asciiTheme="majorHAnsi" w:eastAsiaTheme="majorHAnsi" w:hAnsiTheme="majorHAnsi"/>
        </w:rPr>
        <w:fldChar w:fldCharType="begin"/>
      </w:r>
      <w:r w:rsidR="00D5082E" w:rsidRPr="00BF112C">
        <w:rPr>
          <w:rFonts w:asciiTheme="majorHAnsi" w:eastAsiaTheme="majorHAnsi" w:hAnsiTheme="majorHAnsi"/>
        </w:rPr>
        <w:instrText xml:space="preserve"> TOC </w:instrText>
      </w:r>
      <w:r w:rsidRPr="00BF112C">
        <w:rPr>
          <w:rFonts w:asciiTheme="majorHAnsi" w:eastAsiaTheme="majorHAnsi" w:hAnsiTheme="majorHAnsi"/>
        </w:rPr>
        <w:fldChar w:fldCharType="separate"/>
      </w:r>
      <w:r w:rsidR="009D5F43">
        <w:rPr>
          <w:noProof/>
        </w:rPr>
        <w:t>1.</w:t>
      </w:r>
      <w:r w:rsidR="009D5F43"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 w:rsidR="009D5F43">
        <w:rPr>
          <w:noProof/>
        </w:rPr>
        <w:t>개요</w:t>
      </w:r>
      <w:r w:rsidR="009D5F43">
        <w:rPr>
          <w:noProof/>
        </w:rPr>
        <w:tab/>
      </w:r>
      <w:r w:rsidR="009D5F43">
        <w:rPr>
          <w:noProof/>
        </w:rPr>
        <w:fldChar w:fldCharType="begin"/>
      </w:r>
      <w:r w:rsidR="009D5F43">
        <w:rPr>
          <w:noProof/>
        </w:rPr>
        <w:instrText xml:space="preserve"> PAGEREF _Toc215776101 \h </w:instrText>
      </w:r>
      <w:r w:rsidR="009D5F43">
        <w:rPr>
          <w:noProof/>
        </w:rPr>
      </w:r>
      <w:r w:rsidR="009D5F43">
        <w:rPr>
          <w:noProof/>
        </w:rPr>
        <w:fldChar w:fldCharType="separate"/>
      </w:r>
      <w:r w:rsidR="009D5F43">
        <w:rPr>
          <w:noProof/>
        </w:rPr>
        <w:t>3</w:t>
      </w:r>
      <w:r w:rsidR="009D5F43">
        <w:rPr>
          <w:noProof/>
        </w:rPr>
        <w:fldChar w:fldCharType="end"/>
      </w:r>
    </w:p>
    <w:p w14:paraId="5A4A17F9" w14:textId="135ED706" w:rsidR="009D5F43" w:rsidRDefault="009D5F43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계정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_Toc215776102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868EF6" w14:textId="2FA810C7" w:rsidR="009D5F43" w:rsidRDefault="009D5F43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프로젝트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개발용</w:t>
      </w:r>
      <w:r>
        <w:rPr>
          <w:noProof/>
        </w:rPr>
        <w:t xml:space="preserve"> </w:t>
      </w:r>
      <w:r>
        <w:rPr>
          <w:noProof/>
          <w:lang w:eastAsia="ko-KR"/>
        </w:rPr>
        <w:t>서비스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_Toc215776103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275599" w14:textId="1828DC71" w:rsidR="009D5F43" w:rsidRDefault="009D5F43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개발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_Toc215776104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0BAD70" w14:textId="09784D49" w:rsidR="009D5F43" w:rsidRDefault="009D5F43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부록</w:t>
      </w:r>
      <w:r>
        <w:rPr>
          <w:noProof/>
          <w:lang w:eastAsia="ko-KR"/>
        </w:rPr>
        <w:t>:</w:t>
      </w:r>
      <w:r>
        <w:rPr>
          <w:noProof/>
        </w:rPr>
        <w:t xml:space="preserve"> Colab </w:t>
      </w:r>
      <w:r>
        <w:rPr>
          <w:noProof/>
          <w:lang w:eastAsia="ko-KR"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_Toc215776105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09A03F" w14:textId="4B71C181" w:rsidR="009D5F43" w:rsidRDefault="009D5F43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관련</w:t>
      </w:r>
      <w:r>
        <w:rPr>
          <w:noProof/>
        </w:rPr>
        <w:t xml:space="preserve"> </w:t>
      </w:r>
      <w:r>
        <w:rPr>
          <w:noProof/>
        </w:rPr>
        <w:t>링크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_Toc215776106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BCCD34" w14:textId="15C4B9FD" w:rsidR="00D5082E" w:rsidRPr="00BF112C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BF112C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BF112C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BF112C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BF112C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7DDBC92C" w:rsidR="00921D47" w:rsidRPr="00BF112C" w:rsidRDefault="00921D47" w:rsidP="00921D47">
      <w:pPr>
        <w:pStyle w:val="1"/>
      </w:pPr>
      <w:bookmarkStart w:id="2" w:name="_Toc215776101"/>
      <w:r w:rsidRPr="00BF112C">
        <w:lastRenderedPageBreak/>
        <w:t>개요</w:t>
      </w:r>
      <w:bookmarkEnd w:id="2"/>
    </w:p>
    <w:p w14:paraId="73C1891A" w14:textId="367DE13D" w:rsidR="001424FD" w:rsidRPr="00BF112C" w:rsidRDefault="001424FD" w:rsidP="001424FD">
      <w:pPr>
        <w:pStyle w:val="a8"/>
      </w:pPr>
      <w:r w:rsidRPr="00BF112C">
        <w:rPr>
          <w:rFonts w:hint="eastAsia"/>
        </w:rPr>
        <w:t xml:space="preserve">원활한 </w:t>
      </w:r>
      <w:r w:rsidR="00BF112C" w:rsidRPr="00BF112C">
        <w:rPr>
          <w:rFonts w:hint="eastAsia"/>
        </w:rPr>
        <w:t xml:space="preserve">실습을 </w:t>
      </w:r>
      <w:r w:rsidRPr="00BF112C">
        <w:rPr>
          <w:rFonts w:hint="eastAsia"/>
        </w:rPr>
        <w:t xml:space="preserve">위해 </w:t>
      </w:r>
      <w:r w:rsidR="00BF112C" w:rsidRPr="00BF112C">
        <w:rPr>
          <w:rFonts w:hint="eastAsia"/>
        </w:rPr>
        <w:t>다음</w:t>
      </w:r>
      <w:r w:rsidRPr="00BF112C">
        <w:rPr>
          <w:rFonts w:hint="eastAsia"/>
        </w:rPr>
        <w:t xml:space="preserve"> </w:t>
      </w:r>
      <w:r w:rsidR="00BF112C" w:rsidRPr="00BF112C">
        <w:rPr>
          <w:rFonts w:hint="eastAsia"/>
        </w:rPr>
        <w:t>개발</w:t>
      </w:r>
      <w:r w:rsidRPr="00BF112C">
        <w:rPr>
          <w:rFonts w:hint="eastAsia"/>
        </w:rPr>
        <w:t>환경을 준비합니다.</w:t>
      </w:r>
    </w:p>
    <w:p w14:paraId="23CA5994" w14:textId="1510854B" w:rsidR="001424FD" w:rsidRPr="00BF112C" w:rsidRDefault="001424FD" w:rsidP="001424FD">
      <w:pPr>
        <w:pStyle w:val="a8"/>
      </w:pPr>
      <w:r w:rsidRPr="00BF112C">
        <w:rPr>
          <w:rFonts w:hint="eastAsia"/>
        </w:rPr>
        <w:t>모든 자료는 다음 링크에서 다운로드 받을 수 있습니다.</w:t>
      </w:r>
      <w:r w:rsidRPr="00BF112C">
        <w:t xml:space="preserve"> </w:t>
      </w:r>
    </w:p>
    <w:p w14:paraId="35D64BC3" w14:textId="100DE908" w:rsidR="001424FD" w:rsidRPr="00533D4D" w:rsidRDefault="00615F10" w:rsidP="001424FD">
      <w:pPr>
        <w:pStyle w:val="a8"/>
        <w:numPr>
          <w:ilvl w:val="0"/>
          <w:numId w:val="17"/>
        </w:numPr>
      </w:pPr>
      <w:hyperlink r:id="rId12" w:history="1">
        <w:r w:rsidRPr="00533D4D">
          <w:rPr>
            <w:rStyle w:val="a4"/>
            <w:color w:val="auto"/>
          </w:rPr>
          <w:t>https://github.com/mac999/infra_ai_agent_tutorials</w:t>
        </w:r>
      </w:hyperlink>
      <w:r w:rsidRPr="00533D4D">
        <w:t xml:space="preserve"> </w:t>
      </w:r>
    </w:p>
    <w:p w14:paraId="24009417" w14:textId="77777777" w:rsidR="00921D47" w:rsidRPr="00BF112C" w:rsidRDefault="00921D47" w:rsidP="00921D47">
      <w:pPr>
        <w:pStyle w:val="1"/>
      </w:pPr>
      <w:bookmarkStart w:id="3" w:name="_Toc215776102"/>
      <w:r w:rsidRPr="00BF112C">
        <w:t>계정</w:t>
      </w:r>
      <w:r w:rsidRPr="00BF112C">
        <w:t xml:space="preserve"> </w:t>
      </w:r>
      <w:r w:rsidRPr="00BF112C">
        <w:t>가입</w:t>
      </w:r>
      <w:bookmarkEnd w:id="3"/>
    </w:p>
    <w:p w14:paraId="453DFB97" w14:textId="000B93C9" w:rsidR="00921D47" w:rsidRPr="00BF112C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다음 웹사이트 방문해 계정을 가입합니다.</w:t>
      </w:r>
      <w:r w:rsidR="00042EA4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7BCF4BB5" w:rsidR="00992930" w:rsidRPr="00BF112C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P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ro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2B2AA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3" w:history="1">
        <w:r w:rsidR="0029795A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https://colab.research.google.com/signup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86B4182" w14:textId="25628F6F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</w:p>
    <w:p w14:paraId="1FF9200B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ithub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4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https://github.com/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E997DC3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API Token 생성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5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https://huggingface.co/settings/tokens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77AABFD" w14:textId="77777777" w:rsidR="002B2AAE" w:rsidRPr="00BF112C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Huggingface 가입(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무료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</w:t>
        </w:r>
      </w:hyperlink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5E9A366" w14:textId="3F77877E" w:rsidR="00921D47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클로드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</w:rPr>
        <w:t>(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Claude)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  <w:r w:rsidR="0029795A" w:rsidRPr="00BF112C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7" w:history="1">
        <w:r w:rsidR="0029795A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https://claude.ai/</w:t>
        </w:r>
      </w:hyperlink>
      <w:r w:rsidR="0029795A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6795CBA1" w14:textId="7CD247EC" w:rsidR="002B2AAE" w:rsidRDefault="002B2AAE" w:rsidP="002B2AAE">
      <w:pPr>
        <w:pStyle w:val="a8"/>
      </w:pPr>
    </w:p>
    <w:p w14:paraId="0D224D24" w14:textId="5EE66A69" w:rsidR="00AD6891" w:rsidRPr="00BF112C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각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계정에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ID, PWD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는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별도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기록해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놓고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다음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개발도구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설치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시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사용합니다.</w:t>
      </w:r>
    </w:p>
    <w:p w14:paraId="6A4DD09E" w14:textId="2BA5C852" w:rsidR="00104AF2" w:rsidRPr="00BF112C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 w:rsidR="00280EC6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80EC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공개 데이터셋이나 사전 학습된 딥러닝 모델을</w:t>
      </w:r>
      <w:r w:rsidR="00921D47" w:rsidRPr="00BF112C">
        <w:rPr>
          <w:rFonts w:asciiTheme="majorEastAsia" w:eastAsiaTheme="majorEastAsia" w:hAnsiTheme="majorEastAsia" w:cs="굴림"/>
          <w:sz w:val="22"/>
          <w:szCs w:val="22"/>
        </w:rPr>
        <w:t xml:space="preserve"> 사용하려면 Huggingface 계정이 필요합니다. </w:t>
      </w:r>
    </w:p>
    <w:p w14:paraId="2828D943" w14:textId="49ECD34B" w:rsidR="00BD4BAA" w:rsidRPr="00BF112C" w:rsidRDefault="00BD4BAA" w:rsidP="00BD4BAA">
      <w:pPr>
        <w:pStyle w:val="1"/>
      </w:pPr>
      <w:bookmarkStart w:id="4" w:name="_Toc215776103"/>
      <w:r w:rsidRPr="00BF112C">
        <w:rPr>
          <w:rFonts w:hint="eastAsia"/>
          <w:lang w:eastAsia="ko-KR"/>
        </w:rPr>
        <w:t>프로젝트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개발용</w:t>
      </w:r>
      <w:r w:rsidRPr="00BF112C">
        <w:rPr>
          <w:rFonts w:hint="cs"/>
        </w:rPr>
        <w:t xml:space="preserve"> </w:t>
      </w:r>
      <w:r w:rsidR="00CC6393" w:rsidRPr="00BF112C">
        <w:rPr>
          <w:rFonts w:hint="eastAsia"/>
          <w:lang w:eastAsia="ko-KR"/>
        </w:rPr>
        <w:t>서비스</w:t>
      </w:r>
      <w:r w:rsidR="00CC6393"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가입</w:t>
      </w:r>
      <w:bookmarkEnd w:id="4"/>
    </w:p>
    <w:p w14:paraId="6E298AF7" w14:textId="32D7A173" w:rsidR="00BD4BAA" w:rsidRPr="00BF112C" w:rsidRDefault="00BD4BAA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프로젝트트 개발용으로 다음 </w:t>
      </w:r>
      <w:r w:rsidRPr="00BF112C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AI </w:t>
      </w:r>
      <w:r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 가입 권장합니다.</w:t>
      </w:r>
    </w:p>
    <w:p w14:paraId="1EC1F2B2" w14:textId="5B1116FE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/>
          <w:sz w:val="22"/>
          <w:szCs w:val="22"/>
        </w:rPr>
        <w:t>gemini-api</w:t>
      </w: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8" w:history="1">
        <w:r w:rsidR="000629BC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https://aistudio.google.com/app/apikey</w:t>
        </w:r>
      </w:hyperlink>
      <w:r w:rsidR="000629BC" w:rsidRPr="00BF112C">
        <w:rPr>
          <w:rFonts w:asciiTheme="majorEastAsia" w:eastAsiaTheme="majorEastAsia" w:hAnsiTheme="majorEastAsia" w:cs="굴림"/>
          <w:sz w:val="22"/>
          <w:szCs w:val="22"/>
        </w:rPr>
        <w:t xml:space="preserve"> gemini</w:t>
      </w:r>
      <w:r w:rsidR="000629BC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사용위한</w:t>
      </w:r>
      <w:r w:rsidR="000629BC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0629BC" w:rsidRPr="00BF112C">
        <w:rPr>
          <w:rFonts w:asciiTheme="majorEastAsia" w:eastAsiaTheme="majorEastAsia" w:hAnsiTheme="majorEastAsia" w:cs="굴림"/>
          <w:sz w:val="22"/>
          <w:szCs w:val="22"/>
        </w:rPr>
        <w:t xml:space="preserve">google ai </w:t>
      </w:r>
      <w:r w:rsidR="000629BC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키</w:t>
      </w:r>
    </w:p>
    <w:p w14:paraId="1B4FEACC" w14:textId="39077713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s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erp</w:t>
      </w:r>
      <w:r w:rsidR="00301C9F" w:rsidRPr="00BF112C">
        <w:rPr>
          <w:rFonts w:asciiTheme="majorEastAsia" w:eastAsiaTheme="majorEastAsia" w:hAnsiTheme="majorEastAsia" w:cs="굴림"/>
          <w:sz w:val="22"/>
          <w:szCs w:val="22"/>
        </w:rPr>
        <w:t>-</w:t>
      </w:r>
      <w:r w:rsidR="009D6BA8" w:rsidRPr="00BF112C">
        <w:rPr>
          <w:rFonts w:asciiTheme="majorEastAsia" w:eastAsiaTheme="majorEastAsia" w:hAnsiTheme="majorEastAsia" w:cs="굴림"/>
          <w:sz w:val="22"/>
          <w:szCs w:val="22"/>
        </w:rPr>
        <w:t>api</w:t>
      </w:r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="006E4FC5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https://serpapi.com/manage-api-key</w:t>
        </w:r>
      </w:hyperlink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구글</w:t>
      </w:r>
      <w:r w:rsidR="006E4FC5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검색</w:t>
      </w:r>
    </w:p>
    <w:p w14:paraId="6DC2C65D" w14:textId="7448757C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t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ravily</w:t>
      </w:r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0" w:history="1">
        <w:r w:rsidR="006E4FC5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https://app.tavily.com/home</w:t>
        </w:r>
      </w:hyperlink>
      <w:r w:rsidR="006E4FC5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웹 검색</w:t>
      </w:r>
    </w:p>
    <w:p w14:paraId="750C287D" w14:textId="21B58711" w:rsidR="00BD4BAA" w:rsidRPr="00BF112C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BF112C">
        <w:rPr>
          <w:rFonts w:asciiTheme="majorEastAsia" w:eastAsiaTheme="majorEastAsia" w:hAnsiTheme="majorEastAsia" w:cs="굴림" w:hint="cs"/>
          <w:sz w:val="22"/>
          <w:szCs w:val="22"/>
        </w:rPr>
        <w:t>w</w:t>
      </w:r>
      <w:r w:rsidRPr="00BF112C">
        <w:rPr>
          <w:rFonts w:asciiTheme="majorEastAsia" w:eastAsiaTheme="majorEastAsia" w:hAnsiTheme="majorEastAsia" w:cs="굴림"/>
          <w:sz w:val="22"/>
          <w:szCs w:val="22"/>
        </w:rPr>
        <w:t>andb</w:t>
      </w:r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1" w:history="1">
        <w:r w:rsidR="00C35489" w:rsidRPr="00BF112C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https://docs.wandb.ai/quickstart/</w:t>
        </w:r>
      </w:hyperlink>
      <w:r w:rsidR="00C35489" w:rsidRPr="00BF112C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모델학습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및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파인튜닝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모니터링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로그</w:t>
      </w:r>
      <w:r w:rsidR="00C35489" w:rsidRPr="00BF112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BF112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도구</w:t>
      </w:r>
    </w:p>
    <w:p w14:paraId="4BA65883" w14:textId="77777777" w:rsidR="00BD4BAA" w:rsidRPr="00BF112C" w:rsidRDefault="00BD4BAA" w:rsidP="00BD4BAA">
      <w:pPr>
        <w:widowControl/>
        <w:suppressAutoHyphens w:val="0"/>
        <w:overflowPunct/>
        <w:autoSpaceDE/>
        <w:spacing w:line="240" w:lineRule="auto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</w:p>
    <w:p w14:paraId="3571DC65" w14:textId="6ACF849F" w:rsidR="00921D47" w:rsidRPr="00BF112C" w:rsidRDefault="00921D47" w:rsidP="00921D47">
      <w:pPr>
        <w:pStyle w:val="1"/>
      </w:pPr>
      <w:bookmarkStart w:id="5" w:name="_Toc215776104"/>
      <w:r w:rsidRPr="00BF112C">
        <w:rPr>
          <w:rFonts w:hint="eastAsia"/>
          <w:lang w:eastAsia="ko-KR"/>
        </w:rPr>
        <w:t>개발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도구</w:t>
      </w:r>
      <w:r w:rsidRPr="00BF112C">
        <w:rPr>
          <w:rFonts w:hint="cs"/>
        </w:rPr>
        <w:t xml:space="preserve"> </w:t>
      </w:r>
      <w:r w:rsidRPr="00BF112C">
        <w:t>설치</w:t>
      </w:r>
      <w:bookmarkEnd w:id="5"/>
    </w:p>
    <w:p w14:paraId="361FACEA" w14:textId="5C06863D" w:rsidR="00921D47" w:rsidRPr="00BF112C" w:rsidRDefault="00921D47" w:rsidP="00921D47">
      <w:pPr>
        <w:pStyle w:val="a8"/>
      </w:pPr>
      <w:r w:rsidRPr="00BF112C">
        <w:rPr>
          <w:rFonts w:hint="eastAsia"/>
        </w:rPr>
        <w:t xml:space="preserve">개발 도구는 </w:t>
      </w:r>
      <w:r w:rsidR="00EE5ACF">
        <w:rPr>
          <w:rFonts w:hint="eastAsia"/>
        </w:rPr>
        <w:t>C</w:t>
      </w:r>
      <w:r w:rsidR="00EE5ACF">
        <w:t xml:space="preserve">olab </w:t>
      </w:r>
      <w:r w:rsidR="00EE5ACF">
        <w:rPr>
          <w:rFonts w:hint="eastAsia"/>
        </w:rPr>
        <w:t xml:space="preserve">에서 실행되기 어려운 프로젝트를 위해 </w:t>
      </w:r>
      <w:r w:rsidR="00365811">
        <w:rPr>
          <w:rFonts w:hint="eastAsia"/>
        </w:rPr>
        <w:t>설치합니다.</w:t>
      </w:r>
    </w:p>
    <w:p w14:paraId="68C0B1C9" w14:textId="0324C035" w:rsidR="00D7291E" w:rsidRPr="00BF112C" w:rsidRDefault="00365811" w:rsidP="00921D47">
      <w:pPr>
        <w:pStyle w:val="a8"/>
      </w:pPr>
      <w:r>
        <w:rPr>
          <w:rFonts w:hint="eastAsia"/>
        </w:rPr>
        <w:lastRenderedPageBreak/>
        <w:t>참고로,</w:t>
      </w:r>
      <w:r>
        <w:t xml:space="preserve"> </w:t>
      </w:r>
      <w:r w:rsidR="00D7291E" w:rsidRPr="00BF112C">
        <w:rPr>
          <w:rFonts w:hint="eastAsia"/>
        </w:rPr>
        <w:t>파이썬,</w:t>
      </w:r>
      <w:r w:rsidR="00D7291E" w:rsidRPr="00BF112C">
        <w:t xml:space="preserve"> </w:t>
      </w:r>
      <w:r w:rsidR="00D7291E" w:rsidRPr="00BF112C"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 w:rsidR="00D7291E" w:rsidRPr="00BF112C">
        <w:t>stable version)</w:t>
      </w:r>
      <w:r w:rsidR="00D7291E" w:rsidRPr="00BF112C">
        <w:rPr>
          <w:rFonts w:hint="eastAsia"/>
        </w:rPr>
        <w:t xml:space="preserve"> 설치바랍니다.</w:t>
      </w:r>
    </w:p>
    <w:p w14:paraId="2C933A6C" w14:textId="77777777" w:rsidR="00563CE3" w:rsidRPr="00BF112C" w:rsidRDefault="00563CE3" w:rsidP="00563CE3">
      <w:pPr>
        <w:pStyle w:val="a8"/>
      </w:pPr>
      <w:r w:rsidRPr="00BF112C">
        <w:rPr>
          <w:rFonts w:hint="eastAsia"/>
        </w:rPr>
        <w:t xml:space="preserve">설치 순서의 터미널 실행은 윈도우에서 다음과 같이 </w:t>
      </w:r>
      <w:r w:rsidRPr="00BF112C">
        <w:t>cmd</w:t>
      </w:r>
      <w:r w:rsidRPr="00BF112C">
        <w:rPr>
          <w:rFonts w:hint="eastAsia"/>
        </w:rPr>
        <w:t>실행하면 됩니다.</w:t>
      </w:r>
      <w:r w:rsidRPr="00BF112C">
        <w:t xml:space="preserve"> </w:t>
      </w:r>
    </w:p>
    <w:p w14:paraId="2735044C" w14:textId="77777777" w:rsidR="00563CE3" w:rsidRPr="00BF112C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112C"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BF112C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Pr="00BF112C" w:rsidRDefault="00563CE3" w:rsidP="00563CE3">
      <w:pPr>
        <w:pStyle w:val="a8"/>
      </w:pPr>
      <w:r w:rsidRPr="00BF112C">
        <w:rPr>
          <w:rFonts w:hint="eastAsia"/>
        </w:rPr>
        <w:t>P</w:t>
      </w:r>
      <w:r w:rsidRPr="00BF112C">
        <w:t>ython</w:t>
      </w:r>
      <w:r w:rsidR="006A3D4E" w:rsidRPr="00BF112C">
        <w:rPr>
          <w:rFonts w:hint="eastAsia"/>
        </w:rPr>
        <w:t>,</w:t>
      </w:r>
      <w:r w:rsidR="006A3D4E" w:rsidRPr="00BF112C">
        <w:t xml:space="preserve"> Anaconda</w:t>
      </w:r>
      <w:r w:rsidRPr="00BF112C">
        <w:rPr>
          <w:rFonts w:hint="eastAsia"/>
        </w:rPr>
        <w:t xml:space="preserve"> </w:t>
      </w:r>
      <w:r w:rsidRPr="00BF112C">
        <w:t xml:space="preserve">Github </w:t>
      </w:r>
      <w:r w:rsidRPr="00BF112C">
        <w:rPr>
          <w:rFonts w:hint="eastAsia"/>
        </w:rPr>
        <w:t xml:space="preserve">등 설치시 </w:t>
      </w:r>
      <w:r w:rsidRPr="00BF112C">
        <w:t xml:space="preserve">PATH </w:t>
      </w:r>
      <w:r w:rsidRPr="00BF112C">
        <w:rPr>
          <w:rFonts w:hint="eastAsia"/>
        </w:rPr>
        <w:t>추가 체크 옵션이 있다면,</w:t>
      </w:r>
      <w:r w:rsidRPr="00BF112C">
        <w:t xml:space="preserve"> </w:t>
      </w:r>
      <w:r w:rsidRPr="00BF112C">
        <w:rPr>
          <w:rFonts w:hint="eastAsia"/>
        </w:rPr>
        <w:t>반듯이 체크해 주세요.</w:t>
      </w:r>
      <w:r w:rsidR="00B611DB" w:rsidRPr="00BF112C">
        <w:t xml:space="preserve"> </w:t>
      </w:r>
      <w:r w:rsidR="00B611DB" w:rsidRPr="00BF112C">
        <w:rPr>
          <w:rFonts w:hint="eastAsia"/>
        </w:rPr>
        <w:t xml:space="preserve">터미널에서 </w:t>
      </w:r>
      <w:r w:rsidR="00B611DB" w:rsidRPr="00BF112C">
        <w:t xml:space="preserve">python </w:t>
      </w:r>
      <w:r w:rsidR="00B611DB" w:rsidRPr="00BF112C">
        <w:rPr>
          <w:rFonts w:hint="eastAsia"/>
        </w:rPr>
        <w:t>등 실행파일이 경로에 검색될 수 있어야 합니다.</w:t>
      </w:r>
    </w:p>
    <w:p w14:paraId="76553ECC" w14:textId="77777777" w:rsidR="00563CE3" w:rsidRPr="00BF112C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0BB6E1F4" wp14:editId="62C6DA60">
            <wp:extent cx="4203700" cy="2563391"/>
            <wp:effectExtent l="0" t="0" r="635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4786" cy="25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5C1D" w14:textId="0A63C15B" w:rsidR="00BF6CD1" w:rsidRPr="00BF112C" w:rsidRDefault="00F60104" w:rsidP="00BF6CD1">
      <w:pPr>
        <w:pStyle w:val="a8"/>
      </w:pPr>
      <w:r w:rsidRPr="00BF112C">
        <w:rPr>
          <w:rFonts w:hint="eastAsia"/>
        </w:rPr>
        <w:t xml:space="preserve">노트북에 </w:t>
      </w:r>
      <w:r w:rsidR="00BF6CD1" w:rsidRPr="00BF112C">
        <w:t>NVIDIA GPU</w:t>
      </w:r>
      <w:r w:rsidR="00BF6CD1" w:rsidRPr="00BF112C">
        <w:rPr>
          <w:rFonts w:hint="eastAsia"/>
        </w:rPr>
        <w:t xml:space="preserve">가 없다면, 아래 설치 순서 중 </w:t>
      </w:r>
      <w:r w:rsidR="00BF6CD1" w:rsidRPr="00BF112C">
        <w:t xml:space="preserve">GPU </w:t>
      </w:r>
      <w:r w:rsidR="00BF6CD1" w:rsidRPr="00BF112C">
        <w:rPr>
          <w:rFonts w:hint="eastAsia"/>
        </w:rPr>
        <w:t>관련 부분은 스킵하십시요.</w:t>
      </w:r>
    </w:p>
    <w:p w14:paraId="4CD044EF" w14:textId="77777777" w:rsidR="00BF6CD1" w:rsidRPr="00BF112C" w:rsidRDefault="00BF6CD1" w:rsidP="00921D47">
      <w:pPr>
        <w:pStyle w:val="a8"/>
      </w:pPr>
    </w:p>
    <w:p w14:paraId="6C20CF5A" w14:textId="380B471D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t>Python</w:t>
      </w:r>
      <w:r w:rsidRPr="00BF112C">
        <w:rPr>
          <w:b/>
        </w:rPr>
        <w:t xml:space="preserve"> </w:t>
      </w:r>
      <w:r w:rsidR="00DC098A" w:rsidRPr="00BF112C">
        <w:rPr>
          <w:b/>
        </w:rPr>
        <w:t>(</w:t>
      </w:r>
      <w:r w:rsidR="00DC098A" w:rsidRPr="00BF112C">
        <w:rPr>
          <w:rFonts w:hint="eastAsia"/>
          <w:b/>
        </w:rPr>
        <w:t xml:space="preserve">라이브러리 호환성 고려해 </w:t>
      </w:r>
      <w:r w:rsidRPr="00BF112C">
        <w:rPr>
          <w:b/>
        </w:rPr>
        <w:t>3.1</w:t>
      </w:r>
      <w:r w:rsidR="007210B5" w:rsidRPr="00BF112C">
        <w:rPr>
          <w:b/>
        </w:rPr>
        <w:t>2</w:t>
      </w:r>
      <w:r w:rsidRPr="00BF112C">
        <w:rPr>
          <w:rFonts w:hint="eastAsia"/>
          <w:b/>
        </w:rPr>
        <w:t>버전 권장</w:t>
      </w:r>
      <w:r w:rsidR="00694E60" w:rsidRPr="00BF112C">
        <w:rPr>
          <w:rFonts w:hint="eastAsia"/>
          <w:b/>
        </w:rPr>
        <w:t>.</w:t>
      </w:r>
      <w:r w:rsidR="00694E60" w:rsidRPr="00BF112C">
        <w:rPr>
          <w:b/>
        </w:rPr>
        <w:t xml:space="preserve">2025.7 </w:t>
      </w:r>
      <w:r w:rsidR="00694E60" w:rsidRPr="00BF112C">
        <w:rPr>
          <w:rFonts w:hint="eastAsia"/>
          <w:b/>
        </w:rPr>
        <w:t>시점</w:t>
      </w:r>
      <w:r w:rsidRPr="00BF112C">
        <w:rPr>
          <w:b/>
        </w:rPr>
        <w:t>)</w:t>
      </w:r>
    </w:p>
    <w:p w14:paraId="41BFA688" w14:textId="77777777" w:rsidR="00921D47" w:rsidRPr="00BF112C" w:rsidRDefault="006040B9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4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Python 다운로드</w:t>
        </w:r>
      </w:hyperlink>
    </w:p>
    <w:p w14:paraId="70648C8A" w14:textId="77777777" w:rsidR="00921D47" w:rsidRPr="00BF112C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lastRenderedPageBreak/>
        <w:t xml:space="preserve">Mac 사용자: </w:t>
      </w:r>
      <w:hyperlink r:id="rId25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Mac에 Python 설치 가이드</w:t>
        </w:r>
      </w:hyperlink>
    </w:p>
    <w:p w14:paraId="5C7081DE" w14:textId="664E116D" w:rsidR="00921D47" w:rsidRPr="00BF112C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설치 후 터미널에서 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로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실행이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제대로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되는</w:t>
      </w:r>
      <w:r w:rsidR="00933EEB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지</w:t>
      </w:r>
      <w:r w:rsidR="00933EEB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 w:rsidRPr="00BF112C">
        <w:rPr>
          <w:rFonts w:asciiTheme="majorEastAsia" w:eastAsiaTheme="majorEastAsia" w:hAnsiTheme="majorEastAsia" w:cs="굴림" w:hint="eastAsia"/>
          <w:sz w:val="24"/>
          <w:szCs w:val="24"/>
        </w:rPr>
        <w:t>확인해 볼 것</w:t>
      </w:r>
    </w:p>
    <w:p w14:paraId="633305A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NVIDIA 드라이버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376DAA7F" w14:textId="77777777" w:rsidR="00921D47" w:rsidRPr="00BF112C" w:rsidRDefault="006040B9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6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NVIDIA 드라이버 다운로드</w:t>
        </w:r>
      </w:hyperlink>
    </w:p>
    <w:p w14:paraId="05328C27" w14:textId="77777777" w:rsidR="00921D47" w:rsidRPr="00BF112C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설치 후 터미널에서 </w:t>
      </w:r>
      <w:r w:rsidRPr="00BF112C">
        <w:rPr>
          <w:rFonts w:asciiTheme="majorEastAsia" w:eastAsiaTheme="majorEastAsia" w:hAnsiTheme="majorEastAsia" w:cs="굴림체"/>
          <w:sz w:val="24"/>
          <w:szCs w:val="24"/>
        </w:rPr>
        <w:t>nvidia-smi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>로 확인</w:t>
      </w:r>
    </w:p>
    <w:p w14:paraId="7F37689D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CUDA Toolkit (</w:t>
      </w:r>
      <w:r w:rsidRPr="00BF112C">
        <w:rPr>
          <w:rFonts w:hint="eastAsia"/>
          <w:b/>
        </w:rPr>
        <w:t>N</w:t>
      </w:r>
      <w:r w:rsidRPr="00BF112C">
        <w:rPr>
          <w:b/>
        </w:rPr>
        <w:t>VIDIA GPU 사용 시)</w:t>
      </w:r>
    </w:p>
    <w:p w14:paraId="0BB554EF" w14:textId="77777777" w:rsidR="00921D47" w:rsidRPr="00BF112C" w:rsidRDefault="006040B9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7" w:history="1">
        <w:r w:rsidR="00921D47"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CUDA Toolkit 다운로드</w:t>
        </w:r>
      </w:hyperlink>
    </w:p>
    <w:p w14:paraId="46881F14" w14:textId="77777777" w:rsidR="00921D47" w:rsidRPr="00BF112C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설치 시 GPU 및 드라이버 호환성 확인</w:t>
      </w:r>
    </w:p>
    <w:p w14:paraId="6F1D1C54" w14:textId="1899C33A" w:rsidR="00921D47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환경 변수에 CUDA 경로 추가</w:t>
      </w:r>
    </w:p>
    <w:p w14:paraId="5DE34BE1" w14:textId="467641FD" w:rsidR="00671D09" w:rsidRDefault="00671D09" w:rsidP="00671D09">
      <w:pPr>
        <w:pStyle w:val="a8"/>
      </w:pPr>
      <w:r>
        <w:rPr>
          <w:rFonts w:hint="eastAsia"/>
        </w:rPr>
        <w:t>제대로 설치되면,</w:t>
      </w:r>
      <w:r>
        <w:t xml:space="preserve"> </w:t>
      </w:r>
      <w:r>
        <w:rPr>
          <w:rFonts w:hint="eastAsia"/>
        </w:rPr>
        <w:t xml:space="preserve">명령창에서 다음 명령 실행 시 </w:t>
      </w:r>
      <w:r>
        <w:t>CUDA</w:t>
      </w:r>
      <w:r>
        <w:rPr>
          <w:rFonts w:hint="eastAsia"/>
        </w:rPr>
        <w:t>버전 확인이 가능합니다.</w:t>
      </w:r>
    </w:p>
    <w:p w14:paraId="41CE585C" w14:textId="4781C9CF" w:rsidR="00671D09" w:rsidRDefault="00671D09" w:rsidP="00671D09">
      <w:pPr>
        <w:pStyle w:val="a8"/>
      </w:pPr>
      <w:r>
        <w:t>nvcc -V</w:t>
      </w:r>
    </w:p>
    <w:p w14:paraId="5927DA39" w14:textId="3166E2BD" w:rsidR="00671D09" w:rsidRDefault="00F046AD" w:rsidP="00F046AD">
      <w:pPr>
        <w:pStyle w:val="a8"/>
        <w:jc w:val="center"/>
      </w:pPr>
      <w:r w:rsidRPr="00F046AD">
        <w:drawing>
          <wp:inline distT="0" distB="0" distL="0" distR="0" wp14:anchorId="6144B001" wp14:editId="2320FFF0">
            <wp:extent cx="4095961" cy="91444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4AC5" w14:textId="7D6D32B5" w:rsidR="00344F30" w:rsidRPr="00671D09" w:rsidRDefault="00344F30" w:rsidP="00F046AD">
      <w:pPr>
        <w:pStyle w:val="a8"/>
        <w:jc w:val="center"/>
        <w:rPr>
          <w:rFonts w:hint="eastAsia"/>
        </w:rPr>
      </w:pPr>
      <w:r>
        <w:t>CUDA</w:t>
      </w:r>
      <w:r>
        <w:rPr>
          <w:rFonts w:hint="eastAsia"/>
        </w:rPr>
        <w:t>버전 확인</w:t>
      </w:r>
      <w:r>
        <w:t>(</w:t>
      </w:r>
      <w:r>
        <w:rPr>
          <w:rFonts w:hint="eastAsia"/>
        </w:rPr>
        <w:t xml:space="preserve">이 예에서는 </w:t>
      </w:r>
      <w:r>
        <w:t>CUDA 11.8)</w:t>
      </w:r>
    </w:p>
    <w:p w14:paraId="3FEE93CC" w14:textId="44077167" w:rsidR="00D11338" w:rsidRPr="00BF112C" w:rsidRDefault="00D11338" w:rsidP="00921D47">
      <w:pPr>
        <w:pStyle w:val="a8"/>
        <w:rPr>
          <w:b/>
          <w:bCs/>
        </w:rPr>
      </w:pPr>
      <w:r w:rsidRPr="00BF112C">
        <w:rPr>
          <w:rFonts w:hint="eastAsia"/>
          <w:b/>
          <w:bCs/>
        </w:rPr>
        <w:t>Github 도구 설치</w:t>
      </w:r>
    </w:p>
    <w:p w14:paraId="2FA591AF" w14:textId="57B3DE70" w:rsidR="004A2259" w:rsidRPr="00BF112C" w:rsidRDefault="004A2259" w:rsidP="00D11338">
      <w:pPr>
        <w:pStyle w:val="a8"/>
        <w:numPr>
          <w:ilvl w:val="0"/>
          <w:numId w:val="14"/>
        </w:numPr>
        <w:rPr>
          <w:bCs/>
        </w:rPr>
      </w:pPr>
      <w:r w:rsidRPr="00BF112C">
        <w:rPr>
          <w:rFonts w:hint="eastAsia"/>
          <w:bCs/>
        </w:rPr>
        <w:t>다음 링크에서 도구 설치함.</w:t>
      </w:r>
    </w:p>
    <w:p w14:paraId="2489A984" w14:textId="30B2BBC8" w:rsidR="00D11338" w:rsidRPr="00BF112C" w:rsidRDefault="006040B9" w:rsidP="00D11338">
      <w:pPr>
        <w:pStyle w:val="a8"/>
        <w:numPr>
          <w:ilvl w:val="0"/>
          <w:numId w:val="14"/>
        </w:numPr>
        <w:rPr>
          <w:bCs/>
        </w:rPr>
      </w:pPr>
      <w:hyperlink r:id="rId29" w:history="1">
        <w:r w:rsidR="004A2259" w:rsidRPr="00BF112C">
          <w:rPr>
            <w:rStyle w:val="a4"/>
            <w:rFonts w:hint="eastAsia"/>
            <w:bCs/>
            <w:color w:val="auto"/>
          </w:rPr>
          <w:t>https://docs.github.com/ko/desktop/installing-and-authenticating-to-github-desktop/installing-github-desktop</w:t>
        </w:r>
      </w:hyperlink>
      <w:r w:rsidR="00D11338" w:rsidRPr="00BF112C">
        <w:rPr>
          <w:bCs/>
        </w:rPr>
        <w:t xml:space="preserve"> </w:t>
      </w:r>
    </w:p>
    <w:p w14:paraId="4AD4A918" w14:textId="7A763985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t>Anaconda</w:t>
      </w:r>
      <w:r w:rsidRPr="00BF112C">
        <w:rPr>
          <w:b/>
        </w:rPr>
        <w:t xml:space="preserve"> (버전 24.0 이상 권장)</w:t>
      </w:r>
    </w:p>
    <w:p w14:paraId="4600091C" w14:textId="4C595060" w:rsidR="00E1351D" w:rsidRPr="00BF112C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다음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링크에서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도구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설치함</w:t>
      </w:r>
      <w:r w:rsidRPr="00BF112C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548D2638" w:rsidR="00921D47" w:rsidRPr="00BF112C" w:rsidRDefault="006040B9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0" w:history="1">
        <w:r w:rsidR="00921D47" w:rsidRPr="00BF112C">
          <w:rPr>
            <w:rFonts w:asciiTheme="minorHAnsi" w:eastAsiaTheme="minorHAnsi" w:hAnsiTheme="minorHAnsi" w:cs="굴림"/>
            <w:sz w:val="22"/>
            <w:szCs w:val="22"/>
            <w:u w:val="single"/>
          </w:rPr>
          <w:t>Anaconda 다운로드</w:t>
        </w:r>
      </w:hyperlink>
    </w:p>
    <w:p w14:paraId="37DCB09B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b/>
        </w:rPr>
        <w:t>PyTorch 라이브러리 설치</w:t>
      </w:r>
    </w:p>
    <w:p w14:paraId="465DAD8A" w14:textId="692A74CA" w:rsidR="002051FF" w:rsidRPr="00BF112C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BF112C">
        <w:rPr>
          <w:rFonts w:asciiTheme="minorHAnsi" w:eastAsiaTheme="minorHAnsi" w:hAnsiTheme="minorHAnsi" w:cs="굴림" w:hint="eastAsia"/>
          <w:sz w:val="22"/>
          <w:szCs w:val="22"/>
        </w:rPr>
        <w:lastRenderedPageBreak/>
        <w:t>다음 링크 방문 후,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 CPU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 xml:space="preserve">버전 혹은 </w:t>
      </w:r>
      <w:r w:rsidRPr="00BF112C">
        <w:rPr>
          <w:rFonts w:asciiTheme="minorHAnsi" w:eastAsiaTheme="minorHAnsi" w:hAnsiTheme="minorHAnsi" w:cs="굴림"/>
          <w:sz w:val="22"/>
          <w:szCs w:val="22"/>
        </w:rPr>
        <w:t xml:space="preserve">GPU 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>드라이버 버전</w:t>
      </w:r>
      <w:r w:rsidR="002E1D86">
        <w:rPr>
          <w:rFonts w:asciiTheme="minorHAnsi" w:eastAsiaTheme="minorHAnsi" w:hAnsiTheme="minorHAnsi" w:cs="굴림" w:hint="cs"/>
          <w:sz w:val="22"/>
          <w:szCs w:val="22"/>
        </w:rPr>
        <w:t>(</w:t>
      </w:r>
      <w:r w:rsidR="00344F30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이 예에서는</w:t>
      </w:r>
      <w:r w:rsidR="002E1D8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 xml:space="preserve"> </w:t>
      </w:r>
      <w:r w:rsidR="002E1D86">
        <w:rPr>
          <w:rFonts w:asciiTheme="minorHAnsi" w:eastAsiaTheme="minorHAnsi" w:hAnsiTheme="minorHAnsi" w:cs="굴림"/>
          <w:sz w:val="22"/>
          <w:szCs w:val="22"/>
          <w:lang w:eastAsia="ko-KR"/>
        </w:rPr>
        <w:t>cuda 11.8</w:t>
      </w:r>
      <w:r w:rsidR="002E1D8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버전임)</w:t>
      </w:r>
      <w:r w:rsidRPr="00BF112C">
        <w:rPr>
          <w:rFonts w:asciiTheme="minorHAnsi" w:eastAsiaTheme="minorHAnsi" w:hAnsiTheme="minorHAnsi" w:cs="굴림" w:hint="eastAsia"/>
          <w:sz w:val="22"/>
          <w:szCs w:val="22"/>
        </w:rPr>
        <w:t>에 맞게 터미널에서 설치</w:t>
      </w:r>
      <w:r w:rsidR="002051FF" w:rsidRPr="00BF112C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함</w:t>
      </w:r>
    </w:p>
    <w:p w14:paraId="6DCBE6EC" w14:textId="34C35556" w:rsidR="00921D47" w:rsidRPr="00BF112C" w:rsidRDefault="006040B9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</w:rPr>
      </w:pPr>
      <w:hyperlink r:id="rId31" w:history="1">
        <w:r w:rsidR="00921D47" w:rsidRPr="00BF112C">
          <w:rPr>
            <w:rStyle w:val="a4"/>
            <w:rFonts w:asciiTheme="minorHAnsi" w:eastAsiaTheme="minorHAnsi" w:hAnsiTheme="minorHAnsi" w:cs="굴림"/>
            <w:color w:val="auto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BF112C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경우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터미널에서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명령을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입력해 설치</w:t>
      </w:r>
      <w:r w:rsidR="00DF3187"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함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BF112C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noProof/>
        </w:rPr>
        <w:drawing>
          <wp:inline distT="0" distB="0" distL="0" distR="0" wp14:anchorId="6EEAC2ED" wp14:editId="11EDDAD4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BF112C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G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>PU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 경우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-V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로</w:t>
      </w:r>
      <w:r w:rsidRPr="00BF112C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버전이 표시된다면,</w:t>
      </w:r>
      <w:r w:rsidRPr="00BF112C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 w:rsidRPr="00BF112C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해당 버전을 터미널에서 설치,</w:t>
      </w:r>
    </w:p>
    <w:p w14:paraId="566A57DE" w14:textId="194923FE" w:rsidR="00F96248" w:rsidRDefault="002051FF" w:rsidP="00F96248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sz w:val="22"/>
          <w:szCs w:val="22"/>
          <w:u w:val="single"/>
        </w:rPr>
      </w:pPr>
      <w:r w:rsidRPr="00BF112C">
        <w:rPr>
          <w:noProof/>
        </w:rPr>
        <w:drawing>
          <wp:inline distT="0" distB="0" distL="0" distR="0" wp14:anchorId="24978252" wp14:editId="283D8383">
            <wp:extent cx="5149659" cy="26352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26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847E" w14:textId="556F496A" w:rsidR="00F96248" w:rsidRDefault="00F96248" w:rsidP="00F96248">
      <w:pPr>
        <w:pStyle w:val="a8"/>
        <w:rPr>
          <w:rFonts w:hint="eastAsia"/>
        </w:rPr>
      </w:pPr>
      <w:r>
        <w:rPr>
          <w:rFonts w:hint="eastAsia"/>
        </w:rPr>
        <w:t xml:space="preserve">만약 </w:t>
      </w:r>
      <w:r>
        <w:t>CUDA</w:t>
      </w:r>
      <w:r>
        <w:rPr>
          <w:rFonts w:hint="eastAsia"/>
        </w:rPr>
        <w:t>버전이 예전 버전이면,</w:t>
      </w:r>
      <w:r w:rsidR="0068620A">
        <w:t xml:space="preserve"> </w:t>
      </w:r>
      <w:r w:rsidR="0068620A">
        <w:rPr>
          <w:rFonts w:hint="eastAsia"/>
        </w:rPr>
        <w:t>파이토치는</w:t>
      </w:r>
      <w:r w:rsidR="00600B9B">
        <w:t xml:space="preserve"> </w:t>
      </w:r>
      <w:hyperlink r:id="rId34" w:history="1">
        <w:r w:rsidR="00600B9B" w:rsidRPr="00432C06">
          <w:rPr>
            <w:rStyle w:val="a4"/>
          </w:rPr>
          <w:t>https://pytorch.org/get-started/previous-versions/</w:t>
        </w:r>
      </w:hyperlink>
      <w:r w:rsidR="00600B9B">
        <w:t xml:space="preserve"> </w:t>
      </w:r>
      <w:r>
        <w:rPr>
          <w:rFonts w:hint="eastAsia"/>
        </w:rPr>
        <w:t xml:space="preserve">링크에서 다음과 같이 </w:t>
      </w:r>
      <w:r w:rsidR="0068620A">
        <w:rPr>
          <w:rFonts w:hint="eastAsia"/>
        </w:rPr>
        <w:t>검색한 후 해당 설치 명령을 명령창에서 실행해 설치.</w:t>
      </w:r>
    </w:p>
    <w:p w14:paraId="5C376F0D" w14:textId="4A166D69" w:rsidR="00F96248" w:rsidRPr="00F96248" w:rsidRDefault="00F96248" w:rsidP="00600B9B">
      <w:pPr>
        <w:pStyle w:val="a8"/>
        <w:jc w:val="center"/>
        <w:rPr>
          <w:rFonts w:hint="eastAsia"/>
        </w:rPr>
      </w:pPr>
      <w:r w:rsidRPr="00F96248">
        <w:lastRenderedPageBreak/>
        <w:drawing>
          <wp:inline distT="0" distB="0" distL="0" distR="0" wp14:anchorId="597039D9" wp14:editId="4FEC4A85">
            <wp:extent cx="4397909" cy="4215765"/>
            <wp:effectExtent l="0" t="0" r="317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3692" cy="42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EB7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>파이썬 패키지 설치</w:t>
      </w:r>
    </w:p>
    <w:p w14:paraId="7D151A5E" w14:textId="68D6332F" w:rsidR="00921D47" w:rsidRPr="00BF112C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터미널에서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가상환경을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/>
          <w:sz w:val="24"/>
          <w:szCs w:val="24"/>
        </w:rPr>
        <w:t xml:space="preserve">venv_lmm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이름으로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만든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후</w:t>
      </w:r>
      <w:r w:rsidR="0037513A" w:rsidRPr="00BF112C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37513A" w:rsidRPr="00BF112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패키지를</w:t>
      </w: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 설치</w:t>
      </w:r>
    </w:p>
    <w:p w14:paraId="0BB5EFD0" w14:textId="3E64B889" w:rsidR="0037513A" w:rsidRPr="00BF112C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39082288" w14:textId="32C83990" w:rsidR="0037513A" w:rsidRPr="00BF112C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2DA18AD3" w14:textId="5AC9D324" w:rsidR="00921D47" w:rsidRPr="00BF112C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5C6066F3" w14:textId="53080EE9" w:rsidR="00044FC2" w:rsidRPr="00BF112C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3144C225" w14:textId="77777777" w:rsidR="00D002ED" w:rsidRPr="00BF112C" w:rsidRDefault="00D002ED" w:rsidP="00D002ED">
      <w:pPr>
        <w:pStyle w:val="a8"/>
        <w:rPr>
          <w:b/>
        </w:rPr>
      </w:pPr>
      <w:r w:rsidRPr="00BF112C">
        <w:rPr>
          <w:rFonts w:hint="eastAsia"/>
          <w:b/>
        </w:rPr>
        <w:t>도커</w:t>
      </w:r>
      <w:r w:rsidRPr="00BF112C">
        <w:rPr>
          <w:b/>
        </w:rPr>
        <w:t>(Docker)</w:t>
      </w:r>
      <w:r w:rsidRPr="00BF112C">
        <w:rPr>
          <w:rFonts w:hint="eastAsia"/>
          <w:b/>
        </w:rPr>
        <w:t xml:space="preserve"> 설치(옵션)</w:t>
      </w:r>
    </w:p>
    <w:p w14:paraId="35D8C01C" w14:textId="77777777" w:rsidR="00D002ED" w:rsidRPr="00BF112C" w:rsidRDefault="00D002ED" w:rsidP="00D002ED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>가상이미지 기반 작업을 위해서는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 설치가 필요합니다.</w:t>
      </w:r>
    </w:p>
    <w:p w14:paraId="574ED4A0" w14:textId="77777777" w:rsidR="00D002ED" w:rsidRPr="00BF112C" w:rsidRDefault="00D002ED" w:rsidP="00D002ED">
      <w:pPr>
        <w:pStyle w:val="a8"/>
        <w:numPr>
          <w:ilvl w:val="0"/>
          <w:numId w:val="15"/>
        </w:numPr>
        <w:ind w:left="1134"/>
      </w:pPr>
      <w:hyperlink r:id="rId36" w:history="1">
        <w:r w:rsidRPr="00BF112C">
          <w:rPr>
            <w:rStyle w:val="a4"/>
            <w:color w:val="auto"/>
          </w:rPr>
          <w:t>https://www.docker.com/get-started/</w:t>
        </w:r>
      </w:hyperlink>
      <w:r w:rsidRPr="00BF112C">
        <w:t xml:space="preserve"> </w:t>
      </w:r>
      <w:r w:rsidRPr="00BF112C">
        <w:rPr>
          <w:rFonts w:hint="eastAsia"/>
        </w:rPr>
        <w:t>방문 설치</w:t>
      </w:r>
    </w:p>
    <w:p w14:paraId="063FF1E5" w14:textId="77777777" w:rsidR="00D002ED" w:rsidRPr="00BF112C" w:rsidRDefault="00D002ED" w:rsidP="00D002ED">
      <w:pPr>
        <w:pStyle w:val="a8"/>
        <w:rPr>
          <w:b/>
        </w:rPr>
      </w:pPr>
      <w:r w:rsidRPr="00BF112C">
        <w:rPr>
          <w:rFonts w:hint="eastAsia"/>
          <w:b/>
        </w:rPr>
        <w:t>올라마(</w:t>
      </w:r>
      <w:r w:rsidRPr="00BF112C">
        <w:rPr>
          <w:b/>
        </w:rPr>
        <w:t>Ollama)</w:t>
      </w:r>
      <w:r w:rsidRPr="00BF112C">
        <w:rPr>
          <w:rFonts w:hint="eastAsia"/>
          <w:b/>
        </w:rPr>
        <w:t xml:space="preserve"> 설치</w:t>
      </w:r>
    </w:p>
    <w:p w14:paraId="5E2F83A7" w14:textId="77777777" w:rsidR="00D002ED" w:rsidRPr="00BF112C" w:rsidRDefault="00D002ED" w:rsidP="00D002ED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 w:hint="eastAsia"/>
          <w:sz w:val="24"/>
          <w:szCs w:val="24"/>
        </w:rPr>
        <w:t xml:space="preserve">로컬 </w:t>
      </w:r>
      <w:r w:rsidRPr="00BF112C">
        <w:rPr>
          <w:rFonts w:asciiTheme="majorEastAsia" w:eastAsiaTheme="majorEastAsia" w:hAnsiTheme="majorEastAsia" w:cs="굴림"/>
          <w:sz w:val="24"/>
          <w:szCs w:val="24"/>
        </w:rPr>
        <w:t>LLM AI 도구를 사용하려면 Ollama 설치가 필요합니다.</w:t>
      </w:r>
    </w:p>
    <w:p w14:paraId="5FDA96FA" w14:textId="77777777" w:rsidR="00D002ED" w:rsidRPr="00BF112C" w:rsidRDefault="00D002ED" w:rsidP="00D002ED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37" w:history="1">
        <w:r w:rsidRPr="00BF112C">
          <w:rPr>
            <w:rStyle w:val="a4"/>
            <w:rFonts w:asciiTheme="majorEastAsia" w:eastAsiaTheme="majorEastAsia" w:hAnsiTheme="majorEastAsia" w:cs="굴림체"/>
            <w:color w:val="auto"/>
            <w:sz w:val="24"/>
            <w:szCs w:val="24"/>
          </w:rPr>
          <w:t>https://www.ollama.com/</w:t>
        </w:r>
      </w:hyperlink>
      <w:r w:rsidRPr="00BF112C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Pr="00BF112C">
        <w:rPr>
          <w:rFonts w:asciiTheme="majorEastAsia" w:eastAsiaTheme="majorEastAsia" w:hAnsiTheme="majorEastAsia" w:cs="굴림체" w:hint="eastAsia"/>
          <w:sz w:val="24"/>
          <w:szCs w:val="24"/>
        </w:rPr>
        <w:t>에 방문해 설치</w:t>
      </w:r>
    </w:p>
    <w:p w14:paraId="59BB2134" w14:textId="6F8D469C" w:rsidR="00365811" w:rsidRPr="00D002ED" w:rsidRDefault="00365811" w:rsidP="00044FC2">
      <w:pPr>
        <w:pStyle w:val="a8"/>
        <w:rPr>
          <w:b/>
        </w:rPr>
      </w:pPr>
    </w:p>
    <w:p w14:paraId="1863E83D" w14:textId="1510D4E5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 xml:space="preserve">코드 편집기 및 </w:t>
      </w:r>
      <w:r w:rsidRPr="00BF112C">
        <w:rPr>
          <w:b/>
        </w:rPr>
        <w:t>IDE</w:t>
      </w:r>
      <w:r w:rsidRPr="00BF112C">
        <w:rPr>
          <w:rFonts w:hint="eastAsia"/>
          <w:b/>
        </w:rPr>
        <w:t xml:space="preserve"> 설치</w:t>
      </w:r>
    </w:p>
    <w:p w14:paraId="4BD13E22" w14:textId="77777777" w:rsidR="00921D47" w:rsidRPr="00BF112C" w:rsidRDefault="006040B9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8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https://www.sublimetext.com/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4D87D668" w14:textId="273DCB9F" w:rsidR="00866837" w:rsidRPr="00365811" w:rsidRDefault="006040B9" w:rsidP="00365811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9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https://code.visualstudio.com/download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설치.</w:t>
      </w:r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</w:p>
    <w:p w14:paraId="5CF1145A" w14:textId="77777777" w:rsidR="00921D47" w:rsidRPr="00BF112C" w:rsidRDefault="00921D47" w:rsidP="00921D47">
      <w:pPr>
        <w:pStyle w:val="a8"/>
        <w:rPr>
          <w:b/>
        </w:rPr>
      </w:pPr>
      <w:r w:rsidRPr="00BF112C">
        <w:rPr>
          <w:rFonts w:hint="eastAsia"/>
          <w:b/>
        </w:rPr>
        <w:t xml:space="preserve">클로드 </w:t>
      </w:r>
      <w:r w:rsidRPr="00BF112C">
        <w:rPr>
          <w:b/>
        </w:rPr>
        <w:t xml:space="preserve">Desktop </w:t>
      </w:r>
      <w:r w:rsidRPr="00BF112C">
        <w:rPr>
          <w:rFonts w:hint="eastAsia"/>
          <w:b/>
        </w:rPr>
        <w:t>설치</w:t>
      </w:r>
    </w:p>
    <w:p w14:paraId="4BFE27D3" w14:textId="4CA35E07" w:rsidR="00365811" w:rsidRPr="00365811" w:rsidRDefault="006040B9" w:rsidP="00365811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0" w:history="1">
        <w:r w:rsidR="00921D47" w:rsidRPr="00BF112C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https://claude.ai/download</w:t>
        </w:r>
      </w:hyperlink>
      <w:r w:rsidR="00921D47" w:rsidRPr="00BF112C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BF112C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6D428E35" w14:textId="0864815A" w:rsidR="00237FBE" w:rsidRPr="00BF112C" w:rsidRDefault="002B446D" w:rsidP="00237FBE">
      <w:pPr>
        <w:pStyle w:val="1"/>
      </w:pPr>
      <w:bookmarkStart w:id="6" w:name="_Toc215776105"/>
      <w:r>
        <w:rPr>
          <w:rFonts w:hint="eastAsia"/>
          <w:lang w:eastAsia="ko-KR"/>
        </w:rPr>
        <w:t>부록</w:t>
      </w:r>
      <w:r>
        <w:rPr>
          <w:rFonts w:hint="eastAsia"/>
          <w:lang w:eastAsia="ko-KR"/>
        </w:rPr>
        <w:t>:</w:t>
      </w:r>
      <w:r>
        <w:t xml:space="preserve"> </w:t>
      </w:r>
      <w:r w:rsidRPr="00BF112C">
        <w:rPr>
          <w:rFonts w:hint="cs"/>
        </w:rPr>
        <w:t>C</w:t>
      </w:r>
      <w:r w:rsidRPr="00BF112C">
        <w:t>o</w:t>
      </w:r>
      <w:r w:rsidRPr="00BF112C">
        <w:rPr>
          <w:rFonts w:hint="cs"/>
        </w:rPr>
        <w:t>l</w:t>
      </w:r>
      <w:r w:rsidRPr="00BF112C">
        <w:t xml:space="preserve">ab </w:t>
      </w:r>
      <w:r w:rsidRPr="00BF112C">
        <w:rPr>
          <w:rFonts w:hint="eastAsia"/>
          <w:lang w:eastAsia="ko-KR"/>
        </w:rPr>
        <w:t>설정</w:t>
      </w:r>
      <w:bookmarkEnd w:id="6"/>
    </w:p>
    <w:p w14:paraId="2D567E51" w14:textId="77777777" w:rsidR="00237FBE" w:rsidRPr="00BF112C" w:rsidRDefault="00237FBE" w:rsidP="00237FBE">
      <w:pPr>
        <w:pStyle w:val="a8"/>
      </w:pPr>
      <w:r w:rsidRPr="00BF112C">
        <w:rPr>
          <w:rFonts w:hint="eastAsia"/>
        </w:rPr>
        <w:t xml:space="preserve">다음 </w:t>
      </w:r>
      <w:r>
        <w:rPr>
          <w:rFonts w:hint="eastAsia"/>
        </w:rPr>
        <w:t>폴더에서</w:t>
      </w:r>
      <w:r w:rsidRPr="00BF112C">
        <w:t xml:space="preserve"> </w:t>
      </w:r>
      <w:r>
        <w:t>1_</w:t>
      </w:r>
      <w:r w:rsidRPr="00BF112C">
        <w:t>colab</w:t>
      </w:r>
      <w:r>
        <w:t>_</w:t>
      </w:r>
      <w:r w:rsidRPr="00BF112C">
        <w:t xml:space="preserve">env.ipynb </w:t>
      </w:r>
      <w:r w:rsidRPr="00BF112C">
        <w:rPr>
          <w:rFonts w:hint="eastAsia"/>
        </w:rPr>
        <w:t>를 C</w:t>
      </w:r>
      <w:r w:rsidRPr="00BF112C">
        <w:t>oLab</w:t>
      </w:r>
      <w:r w:rsidRPr="00BF112C">
        <w:rPr>
          <w:rFonts w:hint="eastAsia"/>
        </w:rPr>
        <w:t>에서 오픈합니다.</w:t>
      </w:r>
    </w:p>
    <w:p w14:paraId="6A38B507" w14:textId="77777777" w:rsidR="00237FBE" w:rsidRPr="00C42A2C" w:rsidRDefault="00237FBE" w:rsidP="00237FBE">
      <w:pPr>
        <w:pStyle w:val="a8"/>
        <w:numPr>
          <w:ilvl w:val="0"/>
          <w:numId w:val="18"/>
        </w:numPr>
        <w:ind w:left="1134"/>
      </w:pPr>
      <w:r>
        <w:t>01_prepare</w:t>
      </w:r>
    </w:p>
    <w:p w14:paraId="1C85B1F3" w14:textId="77777777" w:rsidR="00237FBE" w:rsidRPr="00BF112C" w:rsidRDefault="00237FBE" w:rsidP="00237FBE">
      <w:pPr>
        <w:pStyle w:val="a8"/>
      </w:pPr>
      <w:r w:rsidRPr="00BF112C">
        <w:rPr>
          <w:rFonts w:hint="eastAsia"/>
        </w:rPr>
        <w:t xml:space="preserve">앞에서 생성한 </w:t>
      </w:r>
      <w:r w:rsidRPr="00BF112C">
        <w:t xml:space="preserve">API </w:t>
      </w:r>
      <w:r w:rsidRPr="00BF112C">
        <w:rPr>
          <w:rFonts w:hint="eastAsia"/>
        </w:rPr>
        <w:t xml:space="preserve">키 등은 다음과 같이 본인 계정의 </w:t>
      </w:r>
      <w:r w:rsidRPr="00BF112C">
        <w:t>Colab</w:t>
      </w:r>
      <w:r w:rsidRPr="00BF112C">
        <w:rPr>
          <w:rFonts w:hint="eastAsia"/>
        </w:rPr>
        <w:t xml:space="preserve">에 </w:t>
      </w:r>
      <w:r w:rsidRPr="00BF112C">
        <w:t xml:space="preserve">key </w:t>
      </w:r>
      <w:r w:rsidRPr="00BF112C">
        <w:rPr>
          <w:rFonts w:hint="eastAsia"/>
        </w:rPr>
        <w:t>메뉴에 설정합니다.</w:t>
      </w:r>
      <w:r w:rsidRPr="00BF112C">
        <w:t xml:space="preserve"> </w:t>
      </w:r>
    </w:p>
    <w:p w14:paraId="50087A0A" w14:textId="77777777" w:rsidR="00237FBE" w:rsidRPr="00BF112C" w:rsidRDefault="00237FBE" w:rsidP="00237FBE">
      <w:pPr>
        <w:pStyle w:val="a8"/>
        <w:jc w:val="center"/>
      </w:pPr>
      <w:r w:rsidRPr="003F55A6">
        <w:rPr>
          <w:noProof/>
        </w:rPr>
        <w:drawing>
          <wp:inline distT="0" distB="0" distL="0" distR="0" wp14:anchorId="2E5C3D1B" wp14:editId="23A102D0">
            <wp:extent cx="5746750" cy="3405289"/>
            <wp:effectExtent l="0" t="0" r="635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34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89BB" w14:textId="77777777" w:rsidR="00921D47" w:rsidRPr="00BF112C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66E51DDB" w:rsidR="00921D47" w:rsidRPr="00BF112C" w:rsidRDefault="00921D47" w:rsidP="00921D47">
      <w:pPr>
        <w:pStyle w:val="1"/>
      </w:pPr>
      <w:bookmarkStart w:id="7" w:name="_Toc215776106"/>
      <w:r w:rsidRPr="00BF112C">
        <w:rPr>
          <w:rFonts w:hint="eastAsia"/>
          <w:lang w:eastAsia="ko-KR"/>
        </w:rPr>
        <w:lastRenderedPageBreak/>
        <w:t>관련</w:t>
      </w:r>
      <w:r w:rsidRPr="00BF112C">
        <w:rPr>
          <w:rFonts w:hint="cs"/>
        </w:rPr>
        <w:t xml:space="preserve"> </w:t>
      </w:r>
      <w:r w:rsidRPr="00BF112C">
        <w:t>링크</w:t>
      </w:r>
      <w:bookmarkEnd w:id="7"/>
    </w:p>
    <w:p w14:paraId="0521E916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42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Blender LLM Addin 블로그: </w:t>
      </w:r>
      <w:hyperlink r:id="rId43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NVIDIA 드라이버: </w:t>
      </w:r>
      <w:hyperlink r:id="rId44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45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46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Mac용 Python 설치 가이드: </w:t>
      </w:r>
      <w:hyperlink r:id="rId47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48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BF112C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OpenAI: </w:t>
      </w:r>
      <w:hyperlink r:id="rId49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BF112C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50" w:history="1">
        <w:r w:rsidRPr="00BF112C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https://pytorch.org</w:t>
        </w:r>
      </w:hyperlink>
    </w:p>
    <w:sectPr w:rsidR="00921D47" w:rsidRPr="00BF112C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A129F5" w14:textId="77777777" w:rsidR="006040B9" w:rsidRDefault="006040B9">
      <w:pPr>
        <w:spacing w:line="240" w:lineRule="auto"/>
      </w:pPr>
      <w:r>
        <w:separator/>
      </w:r>
    </w:p>
  </w:endnote>
  <w:endnote w:type="continuationSeparator" w:id="0">
    <w:p w14:paraId="60796FD8" w14:textId="77777777" w:rsidR="006040B9" w:rsidRDefault="006040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F78222" w14:textId="77777777" w:rsidR="006040B9" w:rsidRDefault="006040B9">
      <w:pPr>
        <w:spacing w:line="240" w:lineRule="auto"/>
      </w:pPr>
      <w:r>
        <w:separator/>
      </w:r>
    </w:p>
  </w:footnote>
  <w:footnote w:type="continuationSeparator" w:id="0">
    <w:p w14:paraId="52D1C822" w14:textId="77777777" w:rsidR="006040B9" w:rsidRDefault="006040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6F4E572C"/>
    <w:multiLevelType w:val="hybridMultilevel"/>
    <w:tmpl w:val="3D98482C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6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8"/>
  </w:num>
  <w:num w:numId="7">
    <w:abstractNumId w:val="23"/>
  </w:num>
  <w:num w:numId="8">
    <w:abstractNumId w:val="24"/>
  </w:num>
  <w:num w:numId="9">
    <w:abstractNumId w:val="26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7"/>
  </w:num>
  <w:num w:numId="16">
    <w:abstractNumId w:val="17"/>
  </w:num>
  <w:num w:numId="17">
    <w:abstractNumId w:val="22"/>
  </w:num>
  <w:num w:numId="1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kFAF4ZxqE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4EDB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465F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37FBE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0EC6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2AAE"/>
    <w:rsid w:val="002B346B"/>
    <w:rsid w:val="002B3569"/>
    <w:rsid w:val="002B446D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1D86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4F30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5811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5A6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3D4D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0B9B"/>
    <w:rsid w:val="00602B73"/>
    <w:rsid w:val="006040B9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5F10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0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17DA"/>
    <w:rsid w:val="006831CC"/>
    <w:rsid w:val="006840F9"/>
    <w:rsid w:val="00684C8B"/>
    <w:rsid w:val="00684DB0"/>
    <w:rsid w:val="00685274"/>
    <w:rsid w:val="006861F1"/>
    <w:rsid w:val="0068620A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2D57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5F43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5B9"/>
    <w:rsid w:val="00A12A58"/>
    <w:rsid w:val="00A13916"/>
    <w:rsid w:val="00A13B7F"/>
    <w:rsid w:val="00A1506C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3BE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36610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2C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2A2C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2ED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7BE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1EE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5ACF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46A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6248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signup" TargetMode="External"/><Relationship Id="rId18" Type="http://schemas.openxmlformats.org/officeDocument/2006/relationships/hyperlink" Target="https://aistudio.google.com/app/apikey" TargetMode="External"/><Relationship Id="rId26" Type="http://schemas.openxmlformats.org/officeDocument/2006/relationships/hyperlink" Target="https://www.nvidia.com/Download/index.aspx" TargetMode="External"/><Relationship Id="rId39" Type="http://schemas.openxmlformats.org/officeDocument/2006/relationships/hyperlink" Target="https://code.visualstudio.com/download" TargetMode="External"/><Relationship Id="rId21" Type="http://schemas.openxmlformats.org/officeDocument/2006/relationships/hyperlink" Target="https://docs.wandb.ai/quickstart/" TargetMode="External"/><Relationship Id="rId34" Type="http://schemas.openxmlformats.org/officeDocument/2006/relationships/hyperlink" Target="https://pytorch.org/get-started/previous-versions/" TargetMode="External"/><Relationship Id="rId42" Type="http://schemas.openxmlformats.org/officeDocument/2006/relationships/hyperlink" Target="https://huggingface.co/" TargetMode="External"/><Relationship Id="rId47" Type="http://schemas.openxmlformats.org/officeDocument/2006/relationships/hyperlink" Target="https://www.youtube.com/" TargetMode="External"/><Relationship Id="rId50" Type="http://schemas.openxmlformats.org/officeDocument/2006/relationships/hyperlink" Target="https://pytorch.org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huggingface.co" TargetMode="External"/><Relationship Id="rId29" Type="http://schemas.openxmlformats.org/officeDocument/2006/relationships/hyperlink" Target="https://docs.github.com/ko/desktop/installing-and-authenticating-to-github-desktop/installing-github-desktop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www.python.org/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www.ollama.com/" TargetMode="External"/><Relationship Id="rId40" Type="http://schemas.openxmlformats.org/officeDocument/2006/relationships/hyperlink" Target="https://claude.ai/download" TargetMode="External"/><Relationship Id="rId45" Type="http://schemas.openxmlformats.org/officeDocument/2006/relationships/hyperlink" Target="https://developer.nvidia.com/cuda-toolki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huggingface.co/settings/tokens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5.png"/><Relationship Id="rId36" Type="http://schemas.openxmlformats.org/officeDocument/2006/relationships/hyperlink" Target="https://www.docker.com/get-started/" TargetMode="External"/><Relationship Id="rId49" Type="http://schemas.openxmlformats.org/officeDocument/2006/relationships/hyperlink" Target="https://platform.openai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serpapi.com/manage-api-key" TargetMode="External"/><Relationship Id="rId31" Type="http://schemas.openxmlformats.org/officeDocument/2006/relationships/hyperlink" Target="https://pytorch.org/get-started/locally/" TargetMode="External"/><Relationship Id="rId44" Type="http://schemas.openxmlformats.org/officeDocument/2006/relationships/hyperlink" Target="https://www.nvidia.com/Download/index.aspx" TargetMode="External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developer.nvidia.com/cuda-downloads" TargetMode="External"/><Relationship Id="rId30" Type="http://schemas.openxmlformats.org/officeDocument/2006/relationships/hyperlink" Target="https://docs.anaconda.com/anaconda/install/" TargetMode="External"/><Relationship Id="rId35" Type="http://schemas.openxmlformats.org/officeDocument/2006/relationships/image" Target="media/image8.png"/><Relationship Id="rId43" Type="http://schemas.openxmlformats.org/officeDocument/2006/relationships/hyperlink" Target="https://medium.com/" TargetMode="External"/><Relationship Id="rId48" Type="http://schemas.openxmlformats.org/officeDocument/2006/relationships/hyperlink" Target="https://docs.anaconda.com/anaconda/install/" TargetMode="External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infra_ai_agent_tutorials" TargetMode="External"/><Relationship Id="rId17" Type="http://schemas.openxmlformats.org/officeDocument/2006/relationships/hyperlink" Target="https://claude.ai/" TargetMode="External"/><Relationship Id="rId25" Type="http://schemas.openxmlformats.org/officeDocument/2006/relationships/hyperlink" Target="https://www.youtube.com/watch?v=u4xUUBTER4I" TargetMode="External"/><Relationship Id="rId33" Type="http://schemas.openxmlformats.org/officeDocument/2006/relationships/image" Target="media/image7.png"/><Relationship Id="rId38" Type="http://schemas.openxmlformats.org/officeDocument/2006/relationships/hyperlink" Target="https://www.sublimetext.com/" TargetMode="External"/><Relationship Id="rId46" Type="http://schemas.openxmlformats.org/officeDocument/2006/relationships/hyperlink" Target="https://www.python.org/" TargetMode="External"/><Relationship Id="rId20" Type="http://schemas.openxmlformats.org/officeDocument/2006/relationships/hyperlink" Target="https://app.tavily.com/home" TargetMode="External"/><Relationship Id="rId41" Type="http://schemas.openxmlformats.org/officeDocument/2006/relationships/image" Target="media/image9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4F48E-3AA4-4D1A-8445-6A197500F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146</TotalTime>
  <Pages>9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5095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160</cp:revision>
  <cp:lastPrinted>2025-07-27T01:31:00Z</cp:lastPrinted>
  <dcterms:created xsi:type="dcterms:W3CDTF">2025-04-22T01:43:00Z</dcterms:created>
  <dcterms:modified xsi:type="dcterms:W3CDTF">2025-12-04T14:28:00Z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